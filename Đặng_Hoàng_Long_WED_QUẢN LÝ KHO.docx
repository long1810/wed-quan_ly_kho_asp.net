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AA7F8B" w14:textId="6A843B9D" w:rsidR="00ED29DF" w:rsidRPr="00D45E85" w:rsidRDefault="00ED29DF" w:rsidP="00ED29DF">
      <w:pPr>
        <w:spacing w:line="26" w:lineRule="atLeast"/>
        <w:ind w:firstLine="567"/>
        <w:rPr>
          <w:szCs w:val="26"/>
        </w:rPr>
      </w:pPr>
      <w:r w:rsidRPr="00D45E85">
        <w:rPr>
          <w:noProof/>
        </w:rPr>
        <mc:AlternateContent>
          <mc:Choice Requires="wps">
            <w:drawing>
              <wp:anchor distT="0" distB="0" distL="114300" distR="114300" simplePos="0" relativeHeight="251659264" behindDoc="1" locked="0" layoutInCell="1" allowOverlap="1" wp14:anchorId="2CEFC021" wp14:editId="1348CA44">
                <wp:simplePos x="0" y="0"/>
                <wp:positionH relativeFrom="column">
                  <wp:posOffset>34290</wp:posOffset>
                </wp:positionH>
                <wp:positionV relativeFrom="paragraph">
                  <wp:posOffset>42545</wp:posOffset>
                </wp:positionV>
                <wp:extent cx="5724525" cy="8705215"/>
                <wp:effectExtent l="19050" t="19050" r="47625" b="3873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54D3E227" id="Rectangle 210" o:spid="_x0000_s1026" style="position:absolute;margin-left:2.7pt;margin-top:3.35pt;width:450.75pt;height:685.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" filled="f" strokeweight="4.5pt">
                <v:stroke linestyle="thickThin"/>
              </v:rect>
            </w:pict>
          </mc:Fallback>
        </mc:AlternateContent>
      </w:r>
    </w:p>
    <w:p w14:paraId="59C3CE56" w14:textId="77777777" w:rsidR="00ED29DF" w:rsidRPr="00D45E85" w:rsidRDefault="00ED29DF" w:rsidP="00ED29DF">
      <w:pPr>
        <w:spacing w:line="26" w:lineRule="atLeast"/>
        <w:ind w:firstLine="567"/>
        <w:jc w:val="center"/>
        <w:rPr>
          <w:sz w:val="32"/>
        </w:rPr>
      </w:pPr>
      <w:r w:rsidRPr="00D45E85">
        <w:rPr>
          <w:sz w:val="32"/>
        </w:rPr>
        <w:t xml:space="preserve">  TRƯỜNG ĐẠI HỌC ĐIỆN LỰC</w:t>
      </w:r>
    </w:p>
    <w:p w14:paraId="47CF9867" w14:textId="77777777" w:rsidR="00ED29DF" w:rsidRPr="00D45E85" w:rsidRDefault="00ED29DF" w:rsidP="00ED29DF">
      <w:pPr>
        <w:spacing w:line="26" w:lineRule="atLeast"/>
        <w:ind w:firstLine="567"/>
        <w:jc w:val="center"/>
        <w:rPr>
          <w:b/>
          <w:sz w:val="32"/>
        </w:rPr>
      </w:pPr>
      <w:r w:rsidRPr="00D45E85">
        <w:rPr>
          <w:b/>
          <w:sz w:val="32"/>
        </w:rPr>
        <w:t xml:space="preserve">  KHOA CÔNG NGHỆ THÔNG TIN</w:t>
      </w:r>
    </w:p>
    <w:p w14:paraId="0216751F" w14:textId="77777777" w:rsidR="00ED29DF" w:rsidRPr="00D45E85" w:rsidRDefault="00ED29DF" w:rsidP="00ED29DF">
      <w:pPr>
        <w:spacing w:after="120" w:line="26" w:lineRule="atLeast"/>
        <w:ind w:firstLine="567"/>
        <w:jc w:val="center"/>
        <w:rPr>
          <w:b/>
          <w:szCs w:val="26"/>
        </w:rPr>
      </w:pPr>
    </w:p>
    <w:p w14:paraId="3297E79A" w14:textId="44F07918" w:rsidR="00ED29DF" w:rsidRPr="00D45E85" w:rsidRDefault="00ED29DF" w:rsidP="00ED29DF">
      <w:pPr>
        <w:spacing w:after="120" w:line="312" w:lineRule="auto"/>
        <w:ind w:firstLine="567"/>
        <w:jc w:val="center"/>
        <w:rPr>
          <w:szCs w:val="26"/>
        </w:rPr>
      </w:pPr>
      <w:r w:rsidRPr="00D45E85">
        <w:rPr>
          <w:noProof/>
          <w:sz w:val="28"/>
          <w:szCs w:val="28"/>
        </w:rPr>
        <w:drawing>
          <wp:inline distT="0" distB="0" distL="0" distR="0" wp14:anchorId="40460893" wp14:editId="20D27573">
            <wp:extent cx="1463040" cy="15163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3040" cy="1516380"/>
                    </a:xfrm>
                    <a:prstGeom prst="rect">
                      <a:avLst/>
                    </a:prstGeom>
                    <a:noFill/>
                    <a:ln>
                      <a:noFill/>
                    </a:ln>
                  </pic:spPr>
                </pic:pic>
              </a:graphicData>
            </a:graphic>
          </wp:inline>
        </w:drawing>
      </w:r>
    </w:p>
    <w:p w14:paraId="089CC16A" w14:textId="77777777" w:rsidR="00ED29DF" w:rsidRPr="00D45E85" w:rsidRDefault="00ED29DF" w:rsidP="00ED29DF">
      <w:pPr>
        <w:spacing w:line="312" w:lineRule="auto"/>
        <w:ind w:firstLine="567"/>
        <w:jc w:val="center"/>
        <w:rPr>
          <w:b/>
        </w:rPr>
      </w:pPr>
      <w:r w:rsidRPr="00D45E85">
        <w:rPr>
          <w:b/>
          <w:sz w:val="36"/>
          <w:szCs w:val="36"/>
        </w:rPr>
        <w:tab/>
      </w:r>
      <w:r w:rsidRPr="00D45E85">
        <w:rPr>
          <w:b/>
          <w:sz w:val="36"/>
          <w:szCs w:val="36"/>
        </w:rPr>
        <w:tab/>
      </w:r>
    </w:p>
    <w:p w14:paraId="00B4A80C" w14:textId="77777777" w:rsidR="00ED29DF" w:rsidRPr="00D45E85" w:rsidRDefault="00ED29DF" w:rsidP="00ED29DF">
      <w:pPr>
        <w:spacing w:line="312" w:lineRule="auto"/>
        <w:ind w:firstLine="567"/>
        <w:jc w:val="center"/>
        <w:rPr>
          <w:b/>
          <w:sz w:val="30"/>
          <w:szCs w:val="30"/>
        </w:rPr>
      </w:pPr>
      <w:r w:rsidRPr="00D45E85">
        <w:rPr>
          <w:b/>
          <w:sz w:val="30"/>
          <w:szCs w:val="30"/>
        </w:rPr>
        <w:t>ĐỀ CƯƠNG CHUYÊN ĐỀ HỌC PHẦN</w:t>
      </w:r>
    </w:p>
    <w:p w14:paraId="2D9F921A" w14:textId="51B6D5D6" w:rsidR="00ED29DF" w:rsidRPr="00D45E85" w:rsidRDefault="00ED29DF" w:rsidP="00ED29DF">
      <w:pPr>
        <w:spacing w:line="312" w:lineRule="auto"/>
        <w:ind w:firstLine="567"/>
        <w:jc w:val="center"/>
        <w:rPr>
          <w:b/>
          <w:sz w:val="30"/>
          <w:szCs w:val="30"/>
        </w:rPr>
      </w:pPr>
      <w:r w:rsidRPr="00D45E85">
        <w:rPr>
          <w:b/>
          <w:bCs/>
          <w:noProof/>
          <w:sz w:val="30"/>
          <w:szCs w:val="30"/>
        </w:rPr>
        <w:t xml:space="preserve">LẬP TRÌNH </w:t>
      </w:r>
      <w:r w:rsidR="001E3B5C">
        <w:rPr>
          <w:b/>
          <w:bCs/>
          <w:noProof/>
          <w:sz w:val="30"/>
          <w:szCs w:val="30"/>
        </w:rPr>
        <w:t>PYTHON</w:t>
      </w:r>
    </w:p>
    <w:p w14:paraId="79B7E86B" w14:textId="77777777" w:rsidR="00ED29DF" w:rsidRPr="00D45E85" w:rsidRDefault="00ED29DF" w:rsidP="00ED29DF">
      <w:pPr>
        <w:spacing w:line="312" w:lineRule="auto"/>
        <w:ind w:firstLine="567"/>
        <w:rPr>
          <w:b/>
          <w:bCs/>
          <w:noProof/>
          <w:sz w:val="32"/>
          <w:szCs w:val="32"/>
          <w:u w:val="single"/>
          <w:lang w:val="vi-VN"/>
        </w:rPr>
      </w:pPr>
    </w:p>
    <w:p w14:paraId="1F5C3AAC" w14:textId="77777777" w:rsidR="00ED29DF" w:rsidRPr="00D45E85" w:rsidRDefault="00ED29DF" w:rsidP="00ED29DF">
      <w:pPr>
        <w:spacing w:line="312" w:lineRule="auto"/>
        <w:ind w:firstLine="567"/>
        <w:rPr>
          <w:b/>
          <w:bCs/>
          <w:noProof/>
          <w:sz w:val="32"/>
          <w:szCs w:val="32"/>
          <w:u w:val="single"/>
          <w:lang w:val="vi-VN"/>
        </w:rPr>
      </w:pPr>
    </w:p>
    <w:p w14:paraId="30439E3E" w14:textId="77777777" w:rsidR="00ED29DF" w:rsidRPr="00D45E85" w:rsidRDefault="00ED29DF" w:rsidP="00ED29DF">
      <w:pPr>
        <w:spacing w:line="312" w:lineRule="auto"/>
        <w:ind w:firstLine="567"/>
        <w:rPr>
          <w:b/>
          <w:bCs/>
          <w:noProof/>
          <w:sz w:val="32"/>
          <w:szCs w:val="32"/>
          <w:u w:val="single"/>
          <w:lang w:val="vi-VN"/>
        </w:rPr>
      </w:pPr>
      <w:r w:rsidRPr="00D45E85">
        <w:rPr>
          <w:b/>
          <w:bCs/>
          <w:noProof/>
          <w:sz w:val="32"/>
          <w:szCs w:val="32"/>
          <w:u w:val="single"/>
          <w:lang w:val="vi-VN"/>
        </w:rPr>
        <w:t>ĐỀ TÀI:</w:t>
      </w:r>
    </w:p>
    <w:p w14:paraId="6ED8FC57" w14:textId="2B8C060D" w:rsidR="00ED29DF" w:rsidRPr="00D45E85" w:rsidRDefault="00ED29DF" w:rsidP="00ED29DF">
      <w:pPr>
        <w:spacing w:after="240" w:line="312" w:lineRule="auto"/>
        <w:ind w:firstLine="567"/>
        <w:jc w:val="center"/>
        <w:rPr>
          <w:b/>
          <w:bCs/>
          <w:noProof/>
          <w:sz w:val="36"/>
          <w:lang w:val="vi-VN"/>
        </w:rPr>
      </w:pPr>
      <w:r w:rsidRPr="00D45E85">
        <w:rPr>
          <w:b/>
          <w:sz w:val="32"/>
          <w:szCs w:val="32"/>
        </w:rPr>
        <w:t>WE</w:t>
      </w:r>
      <w:r w:rsidR="00D45E85">
        <w:rPr>
          <w:b/>
          <w:sz w:val="32"/>
          <w:szCs w:val="32"/>
        </w:rPr>
        <w:t>BSITE</w:t>
      </w:r>
      <w:r w:rsidRPr="00D45E85">
        <w:rPr>
          <w:b/>
          <w:sz w:val="32"/>
          <w:szCs w:val="32"/>
        </w:rPr>
        <w:t xml:space="preserve"> QUẢN LÝ KHO</w:t>
      </w:r>
    </w:p>
    <w:tbl>
      <w:tblPr>
        <w:tblW w:w="9051" w:type="dxa"/>
        <w:tblInd w:w="948" w:type="dxa"/>
        <w:tblLook w:val="01E0" w:firstRow="1" w:lastRow="1" w:firstColumn="1" w:lastColumn="1" w:noHBand="0" w:noVBand="0"/>
      </w:tblPr>
      <w:tblGrid>
        <w:gridCol w:w="8829"/>
        <w:gridCol w:w="222"/>
      </w:tblGrid>
      <w:tr w:rsidR="00ED29DF" w:rsidRPr="00D45E85" w14:paraId="3F58F4EB" w14:textId="77777777" w:rsidTr="00ED29DF">
        <w:tc>
          <w:tcPr>
            <w:tcW w:w="8829" w:type="dxa"/>
          </w:tcPr>
          <w:p w14:paraId="155598E2" w14:textId="77777777" w:rsidR="00ED29DF" w:rsidRPr="00D45E85" w:rsidRDefault="00ED29DF" w:rsidP="00ED29DF">
            <w:pPr>
              <w:tabs>
                <w:tab w:val="right" w:pos="2628"/>
              </w:tabs>
              <w:spacing w:line="360" w:lineRule="auto"/>
              <w:ind w:firstLine="567"/>
              <w:rPr>
                <w:b/>
              </w:rPr>
            </w:pPr>
          </w:p>
        </w:tc>
        <w:tc>
          <w:tcPr>
            <w:tcW w:w="222" w:type="dxa"/>
          </w:tcPr>
          <w:p w14:paraId="0FD6D292" w14:textId="77777777" w:rsidR="00ED29DF" w:rsidRPr="00D45E85" w:rsidRDefault="00ED29DF" w:rsidP="00ED29DF">
            <w:pPr>
              <w:spacing w:line="360" w:lineRule="auto"/>
              <w:ind w:firstLine="567"/>
              <w:rPr>
                <w:b/>
              </w:rPr>
            </w:pPr>
          </w:p>
        </w:tc>
      </w:tr>
      <w:tr w:rsidR="00ED29DF" w:rsidRPr="00D45E85" w14:paraId="18677C9E" w14:textId="77777777" w:rsidTr="00ED29DF">
        <w:tc>
          <w:tcPr>
            <w:tcW w:w="8829" w:type="dxa"/>
          </w:tcPr>
          <w:tbl>
            <w:tblPr>
              <w:tblW w:w="6983" w:type="dxa"/>
              <w:jc w:val="center"/>
              <w:shd w:val="clear" w:color="auto" w:fill="FFFFFF"/>
              <w:tblCellMar>
                <w:left w:w="0" w:type="dxa"/>
              </w:tblCellMar>
              <w:tblLook w:val="04A0" w:firstRow="1" w:lastRow="0" w:firstColumn="1" w:lastColumn="0" w:noHBand="0" w:noVBand="1"/>
            </w:tblPr>
            <w:tblGrid>
              <w:gridCol w:w="2928"/>
              <w:gridCol w:w="3986"/>
              <w:gridCol w:w="69"/>
            </w:tblGrid>
            <w:tr w:rsidR="00ED29DF" w:rsidRPr="00D45E85" w14:paraId="71AE60CD" w14:textId="77777777" w:rsidTr="00ED29DF">
              <w:trPr>
                <w:gridAfter w:val="1"/>
                <w:wAfter w:w="69" w:type="dxa"/>
                <w:jc w:val="center"/>
              </w:trPr>
              <w:tc>
                <w:tcPr>
                  <w:tcW w:w="2928" w:type="dxa"/>
                  <w:shd w:val="clear" w:color="auto" w:fill="FFFFFF"/>
                  <w:hideMark/>
                </w:tcPr>
                <w:p w14:paraId="52B8B8F5" w14:textId="77777777" w:rsidR="00ED29DF" w:rsidRPr="00D45E85" w:rsidRDefault="00ED29DF" w:rsidP="00ED29DF">
                  <w:pPr>
                    <w:spacing w:after="120" w:line="312" w:lineRule="auto"/>
                    <w:ind w:firstLine="17"/>
                    <w:rPr>
                      <w:b/>
                      <w:bCs/>
                      <w:noProof/>
                      <w:color w:val="000000"/>
                      <w:sz w:val="28"/>
                      <w:szCs w:val="28"/>
                      <w:lang w:val="vi-VN"/>
                    </w:rPr>
                  </w:pPr>
                  <w:r w:rsidRPr="00D45E85">
                    <w:rPr>
                      <w:b/>
                      <w:bCs/>
                      <w:noProof/>
                      <w:color w:val="000000"/>
                      <w:sz w:val="28"/>
                      <w:szCs w:val="28"/>
                      <w:lang w:val="vi-VN"/>
                    </w:rPr>
                    <w:t>Sinh viên thực hiện</w:t>
                  </w:r>
                </w:p>
              </w:tc>
              <w:tc>
                <w:tcPr>
                  <w:tcW w:w="3986" w:type="dxa"/>
                  <w:shd w:val="clear" w:color="auto" w:fill="FFFFFF"/>
                  <w:hideMark/>
                </w:tcPr>
                <w:p w14:paraId="139C63D3" w14:textId="40AFBEE9" w:rsidR="00ED29DF" w:rsidRPr="001E3B5C" w:rsidRDefault="00ED29DF" w:rsidP="00ED29DF">
                  <w:pPr>
                    <w:spacing w:line="312" w:lineRule="auto"/>
                    <w:ind w:firstLine="17"/>
                    <w:rPr>
                      <w:b/>
                      <w:noProof/>
                      <w:color w:val="000000"/>
                      <w:sz w:val="28"/>
                      <w:szCs w:val="28"/>
                    </w:rPr>
                  </w:pPr>
                  <w:r w:rsidRPr="001E3B5C">
                    <w:rPr>
                      <w:b/>
                      <w:bCs/>
                      <w:noProof/>
                      <w:color w:val="000000"/>
                      <w:sz w:val="28"/>
                      <w:szCs w:val="28"/>
                      <w:lang w:val="vi-VN"/>
                    </w:rPr>
                    <w:t xml:space="preserve">: </w:t>
                  </w:r>
                  <w:r w:rsidRPr="001E3B5C">
                    <w:rPr>
                      <w:b/>
                      <w:bCs/>
                      <w:noProof/>
                      <w:color w:val="000000"/>
                      <w:sz w:val="28"/>
                      <w:szCs w:val="28"/>
                    </w:rPr>
                    <w:t>ĐẶNG HOÀNG LONG</w:t>
                  </w:r>
                </w:p>
              </w:tc>
            </w:tr>
            <w:tr w:rsidR="00ED29DF" w:rsidRPr="00D45E85" w14:paraId="1C223110" w14:textId="77777777" w:rsidTr="00ED29DF">
              <w:trPr>
                <w:jc w:val="center"/>
              </w:trPr>
              <w:tc>
                <w:tcPr>
                  <w:tcW w:w="2928" w:type="dxa"/>
                  <w:shd w:val="clear" w:color="auto" w:fill="FFFFFF"/>
                  <w:hideMark/>
                </w:tcPr>
                <w:p w14:paraId="49C49FCB" w14:textId="77777777" w:rsidR="00ED29DF" w:rsidRPr="00D45E85" w:rsidRDefault="00ED29DF" w:rsidP="00ED29DF">
                  <w:pPr>
                    <w:spacing w:after="120" w:line="312" w:lineRule="auto"/>
                    <w:ind w:firstLine="17"/>
                    <w:rPr>
                      <w:b/>
                      <w:noProof/>
                      <w:color w:val="000000"/>
                      <w:sz w:val="28"/>
                      <w:szCs w:val="28"/>
                      <w:lang w:val="vi-VN"/>
                    </w:rPr>
                  </w:pPr>
                  <w:r w:rsidRPr="00D45E85">
                    <w:rPr>
                      <w:b/>
                      <w:bCs/>
                      <w:noProof/>
                      <w:color w:val="000000"/>
                      <w:sz w:val="28"/>
                      <w:szCs w:val="28"/>
                      <w:lang w:val="vi-VN"/>
                    </w:rPr>
                    <w:t>Giảng viên hướng dẫn</w:t>
                  </w:r>
                </w:p>
              </w:tc>
              <w:tc>
                <w:tcPr>
                  <w:tcW w:w="4055" w:type="dxa"/>
                  <w:gridSpan w:val="2"/>
                  <w:shd w:val="clear" w:color="auto" w:fill="FFFFFF"/>
                  <w:hideMark/>
                </w:tcPr>
                <w:p w14:paraId="17330A63" w14:textId="59EE48C7" w:rsidR="00ED29DF" w:rsidRPr="001E3B5C" w:rsidRDefault="00ED29DF" w:rsidP="001E3B5C">
                  <w:pPr>
                    <w:spacing w:after="120" w:line="312" w:lineRule="auto"/>
                    <w:ind w:firstLine="17"/>
                    <w:rPr>
                      <w:b/>
                      <w:bCs/>
                      <w:noProof/>
                      <w:color w:val="000000"/>
                      <w:sz w:val="28"/>
                      <w:szCs w:val="28"/>
                    </w:rPr>
                  </w:pPr>
                  <w:r w:rsidRPr="001E3B5C">
                    <w:rPr>
                      <w:b/>
                      <w:bCs/>
                      <w:noProof/>
                      <w:color w:val="000000"/>
                      <w:sz w:val="28"/>
                      <w:szCs w:val="28"/>
                      <w:lang w:val="vi-VN"/>
                    </w:rPr>
                    <w:t xml:space="preserve">: </w:t>
                  </w:r>
                  <w:r w:rsidRPr="001E3B5C">
                    <w:rPr>
                      <w:b/>
                      <w:bCs/>
                      <w:noProof/>
                      <w:color w:val="000000"/>
                      <w:sz w:val="28"/>
                      <w:szCs w:val="28"/>
                    </w:rPr>
                    <w:t xml:space="preserve"> </w:t>
                  </w:r>
                  <w:r w:rsidR="001E3B5C" w:rsidRPr="001E3B5C">
                    <w:rPr>
                      <w:b/>
                      <w:sz w:val="28"/>
                      <w:szCs w:val="28"/>
                    </w:rPr>
                    <w:t>GV Phạm Thị Kim Dung</w:t>
                  </w:r>
                </w:p>
              </w:tc>
            </w:tr>
            <w:tr w:rsidR="00ED29DF" w:rsidRPr="00D45E85" w14:paraId="2646DC04" w14:textId="77777777" w:rsidTr="00ED29DF">
              <w:trPr>
                <w:jc w:val="center"/>
              </w:trPr>
              <w:tc>
                <w:tcPr>
                  <w:tcW w:w="2928" w:type="dxa"/>
                  <w:shd w:val="clear" w:color="auto" w:fill="FFFFFF"/>
                  <w:hideMark/>
                </w:tcPr>
                <w:p w14:paraId="66C0F605" w14:textId="77777777" w:rsidR="00ED29DF" w:rsidRPr="00D45E85" w:rsidRDefault="00ED29DF" w:rsidP="00ED29DF">
                  <w:pPr>
                    <w:spacing w:after="120" w:line="312" w:lineRule="auto"/>
                    <w:ind w:firstLine="17"/>
                    <w:rPr>
                      <w:b/>
                      <w:noProof/>
                      <w:color w:val="000000"/>
                      <w:sz w:val="28"/>
                      <w:szCs w:val="28"/>
                    </w:rPr>
                  </w:pPr>
                  <w:r w:rsidRPr="00D45E85">
                    <w:rPr>
                      <w:b/>
                      <w:bCs/>
                      <w:noProof/>
                      <w:color w:val="000000"/>
                      <w:sz w:val="28"/>
                      <w:szCs w:val="28"/>
                    </w:rPr>
                    <w:t>Ngành</w:t>
                  </w:r>
                </w:p>
              </w:tc>
              <w:tc>
                <w:tcPr>
                  <w:tcW w:w="4055" w:type="dxa"/>
                  <w:gridSpan w:val="2"/>
                  <w:shd w:val="clear" w:color="auto" w:fill="FFFFFF"/>
                  <w:hideMark/>
                </w:tcPr>
                <w:p w14:paraId="13AB1B66" w14:textId="77777777" w:rsidR="00ED29DF" w:rsidRPr="001E3B5C" w:rsidRDefault="00ED29DF" w:rsidP="00ED29DF">
                  <w:pPr>
                    <w:spacing w:after="120" w:line="312" w:lineRule="auto"/>
                    <w:ind w:firstLine="17"/>
                    <w:rPr>
                      <w:b/>
                      <w:bCs/>
                      <w:noProof/>
                      <w:color w:val="000000"/>
                      <w:sz w:val="28"/>
                      <w:szCs w:val="28"/>
                    </w:rPr>
                  </w:pPr>
                  <w:r w:rsidRPr="001E3B5C">
                    <w:rPr>
                      <w:b/>
                      <w:bCs/>
                      <w:noProof/>
                      <w:color w:val="000000"/>
                      <w:sz w:val="28"/>
                      <w:szCs w:val="28"/>
                      <w:lang w:val="vi-VN"/>
                    </w:rPr>
                    <w:t xml:space="preserve">: </w:t>
                  </w:r>
                  <w:r w:rsidRPr="001E3B5C">
                    <w:rPr>
                      <w:b/>
                      <w:bCs/>
                      <w:noProof/>
                      <w:color w:val="000000"/>
                      <w:sz w:val="28"/>
                      <w:szCs w:val="28"/>
                    </w:rPr>
                    <w:t>CÔNG NGHỆ THÔNG TIN</w:t>
                  </w:r>
                </w:p>
              </w:tc>
            </w:tr>
            <w:tr w:rsidR="00ED29DF" w:rsidRPr="00D45E85" w14:paraId="5B3E61DD" w14:textId="77777777" w:rsidTr="00ED29DF">
              <w:trPr>
                <w:jc w:val="center"/>
              </w:trPr>
              <w:tc>
                <w:tcPr>
                  <w:tcW w:w="2928" w:type="dxa"/>
                  <w:shd w:val="clear" w:color="auto" w:fill="FFFFFF"/>
                  <w:hideMark/>
                </w:tcPr>
                <w:p w14:paraId="077355A1" w14:textId="77777777" w:rsidR="00ED29DF" w:rsidRPr="00D45E85" w:rsidRDefault="00ED29DF" w:rsidP="00ED29DF">
                  <w:pPr>
                    <w:spacing w:after="120" w:line="312" w:lineRule="auto"/>
                    <w:ind w:firstLine="17"/>
                    <w:rPr>
                      <w:b/>
                      <w:noProof/>
                      <w:color w:val="000000"/>
                      <w:sz w:val="28"/>
                      <w:szCs w:val="28"/>
                    </w:rPr>
                  </w:pPr>
                  <w:r w:rsidRPr="00D45E85">
                    <w:rPr>
                      <w:b/>
                      <w:bCs/>
                      <w:noProof/>
                      <w:color w:val="000000"/>
                      <w:sz w:val="28"/>
                      <w:szCs w:val="28"/>
                    </w:rPr>
                    <w:t>Chuyên ngành</w:t>
                  </w:r>
                </w:p>
              </w:tc>
              <w:tc>
                <w:tcPr>
                  <w:tcW w:w="4055" w:type="dxa"/>
                  <w:gridSpan w:val="2"/>
                  <w:shd w:val="clear" w:color="auto" w:fill="FFFFFF"/>
                  <w:hideMark/>
                </w:tcPr>
                <w:p w14:paraId="6EA8C299" w14:textId="0D48A5DE" w:rsidR="00ED29DF" w:rsidRPr="001E3B5C" w:rsidRDefault="00ED29DF" w:rsidP="00ED29DF">
                  <w:pPr>
                    <w:spacing w:after="120" w:line="312" w:lineRule="auto"/>
                    <w:ind w:firstLine="17"/>
                    <w:rPr>
                      <w:b/>
                      <w:bCs/>
                      <w:noProof/>
                      <w:color w:val="000000"/>
                      <w:sz w:val="28"/>
                      <w:szCs w:val="28"/>
                    </w:rPr>
                  </w:pPr>
                  <w:r w:rsidRPr="001E3B5C">
                    <w:rPr>
                      <w:b/>
                      <w:bCs/>
                      <w:noProof/>
                      <w:color w:val="000000"/>
                      <w:sz w:val="28"/>
                      <w:szCs w:val="28"/>
                      <w:lang w:val="vi-VN"/>
                    </w:rPr>
                    <w:t xml:space="preserve">: </w:t>
                  </w:r>
                  <w:r w:rsidRPr="001E3B5C">
                    <w:rPr>
                      <w:b/>
                      <w:bCs/>
                      <w:noProof/>
                      <w:color w:val="000000"/>
                      <w:sz w:val="28"/>
                      <w:szCs w:val="28"/>
                    </w:rPr>
                    <w:t>CNPM</w:t>
                  </w:r>
                </w:p>
              </w:tc>
            </w:tr>
            <w:tr w:rsidR="00ED29DF" w:rsidRPr="00D45E85" w14:paraId="51988A82" w14:textId="77777777" w:rsidTr="00ED29DF">
              <w:trPr>
                <w:jc w:val="center"/>
              </w:trPr>
              <w:tc>
                <w:tcPr>
                  <w:tcW w:w="2928" w:type="dxa"/>
                  <w:shd w:val="clear" w:color="auto" w:fill="FFFFFF"/>
                  <w:hideMark/>
                </w:tcPr>
                <w:p w14:paraId="033D45EA" w14:textId="77777777" w:rsidR="00ED29DF" w:rsidRPr="00D45E85" w:rsidRDefault="00ED29DF" w:rsidP="00ED29DF">
                  <w:pPr>
                    <w:spacing w:after="120" w:line="312" w:lineRule="auto"/>
                    <w:ind w:firstLine="17"/>
                    <w:rPr>
                      <w:b/>
                      <w:noProof/>
                      <w:color w:val="000000"/>
                      <w:sz w:val="28"/>
                      <w:szCs w:val="28"/>
                    </w:rPr>
                  </w:pPr>
                  <w:r w:rsidRPr="00D45E85">
                    <w:rPr>
                      <w:b/>
                      <w:bCs/>
                      <w:noProof/>
                      <w:color w:val="000000"/>
                      <w:sz w:val="28"/>
                      <w:szCs w:val="28"/>
                    </w:rPr>
                    <w:t>Lớp</w:t>
                  </w:r>
                </w:p>
              </w:tc>
              <w:tc>
                <w:tcPr>
                  <w:tcW w:w="4055" w:type="dxa"/>
                  <w:gridSpan w:val="2"/>
                  <w:shd w:val="clear" w:color="auto" w:fill="FFFFFF"/>
                  <w:hideMark/>
                </w:tcPr>
                <w:p w14:paraId="60AFC154" w14:textId="7653EC4F" w:rsidR="00ED29DF" w:rsidRPr="001E3B5C" w:rsidRDefault="00ED29DF" w:rsidP="00ED29DF">
                  <w:pPr>
                    <w:spacing w:after="120" w:line="312" w:lineRule="auto"/>
                    <w:ind w:firstLine="17"/>
                    <w:rPr>
                      <w:b/>
                      <w:bCs/>
                      <w:noProof/>
                      <w:color w:val="000000"/>
                      <w:sz w:val="28"/>
                      <w:szCs w:val="28"/>
                    </w:rPr>
                  </w:pPr>
                  <w:r w:rsidRPr="001E3B5C">
                    <w:rPr>
                      <w:b/>
                      <w:bCs/>
                      <w:noProof/>
                      <w:color w:val="000000"/>
                      <w:sz w:val="28"/>
                      <w:szCs w:val="28"/>
                      <w:lang w:val="vi-VN"/>
                    </w:rPr>
                    <w:t xml:space="preserve">: </w:t>
                  </w:r>
                  <w:r w:rsidRPr="001E3B5C">
                    <w:rPr>
                      <w:b/>
                      <w:bCs/>
                      <w:noProof/>
                      <w:color w:val="000000"/>
                      <w:sz w:val="28"/>
                      <w:szCs w:val="28"/>
                    </w:rPr>
                    <w:t>D13_CNPM7</w:t>
                  </w:r>
                </w:p>
              </w:tc>
            </w:tr>
            <w:tr w:rsidR="00ED29DF" w:rsidRPr="00D45E85" w14:paraId="23B52B1C" w14:textId="77777777" w:rsidTr="00ED29DF">
              <w:trPr>
                <w:jc w:val="center"/>
              </w:trPr>
              <w:tc>
                <w:tcPr>
                  <w:tcW w:w="2928" w:type="dxa"/>
                  <w:shd w:val="clear" w:color="auto" w:fill="FFFFFF"/>
                </w:tcPr>
                <w:p w14:paraId="640689A5" w14:textId="77777777" w:rsidR="00ED29DF" w:rsidRPr="00D45E85" w:rsidRDefault="00ED29DF" w:rsidP="00ED29DF">
                  <w:pPr>
                    <w:spacing w:after="120" w:line="312" w:lineRule="auto"/>
                    <w:ind w:firstLine="17"/>
                    <w:rPr>
                      <w:b/>
                      <w:noProof/>
                      <w:color w:val="000000"/>
                      <w:sz w:val="28"/>
                      <w:szCs w:val="28"/>
                    </w:rPr>
                  </w:pPr>
                  <w:r w:rsidRPr="00D45E85">
                    <w:rPr>
                      <w:b/>
                      <w:bCs/>
                      <w:noProof/>
                      <w:color w:val="000000"/>
                      <w:sz w:val="28"/>
                      <w:szCs w:val="28"/>
                    </w:rPr>
                    <w:t>Khóa</w:t>
                  </w:r>
                </w:p>
              </w:tc>
              <w:tc>
                <w:tcPr>
                  <w:tcW w:w="4055" w:type="dxa"/>
                  <w:gridSpan w:val="2"/>
                  <w:shd w:val="clear" w:color="auto" w:fill="FFFFFF"/>
                </w:tcPr>
                <w:p w14:paraId="69DB78C6" w14:textId="6B7FD7B8" w:rsidR="00ED29DF" w:rsidRPr="001E3B5C" w:rsidRDefault="00ED29DF" w:rsidP="00ED29DF">
                  <w:pPr>
                    <w:spacing w:after="120" w:line="312" w:lineRule="auto"/>
                    <w:ind w:firstLine="17"/>
                    <w:rPr>
                      <w:b/>
                      <w:bCs/>
                      <w:noProof/>
                      <w:color w:val="000000"/>
                      <w:sz w:val="28"/>
                      <w:szCs w:val="28"/>
                    </w:rPr>
                  </w:pPr>
                  <w:r w:rsidRPr="001E3B5C">
                    <w:rPr>
                      <w:b/>
                      <w:bCs/>
                      <w:noProof/>
                      <w:color w:val="000000"/>
                      <w:sz w:val="28"/>
                      <w:szCs w:val="28"/>
                      <w:lang w:val="vi-VN"/>
                    </w:rPr>
                    <w:t xml:space="preserve">: </w:t>
                  </w:r>
                  <w:r w:rsidRPr="001E3B5C">
                    <w:rPr>
                      <w:b/>
                      <w:bCs/>
                      <w:noProof/>
                      <w:color w:val="000000"/>
                      <w:sz w:val="28"/>
                      <w:szCs w:val="28"/>
                    </w:rPr>
                    <w:t>D13</w:t>
                  </w:r>
                </w:p>
              </w:tc>
            </w:tr>
          </w:tbl>
          <w:p w14:paraId="78438937" w14:textId="77777777" w:rsidR="00ED29DF" w:rsidRPr="00D45E85" w:rsidRDefault="00ED29DF" w:rsidP="00ED29DF">
            <w:pPr>
              <w:tabs>
                <w:tab w:val="right" w:pos="2628"/>
              </w:tabs>
              <w:spacing w:line="360" w:lineRule="auto"/>
              <w:ind w:firstLine="567"/>
              <w:rPr>
                <w:b/>
                <w:sz w:val="28"/>
                <w:szCs w:val="28"/>
              </w:rPr>
            </w:pPr>
          </w:p>
        </w:tc>
        <w:tc>
          <w:tcPr>
            <w:tcW w:w="222" w:type="dxa"/>
          </w:tcPr>
          <w:p w14:paraId="51F3FE16" w14:textId="77777777" w:rsidR="00ED29DF" w:rsidRPr="00D45E85" w:rsidRDefault="00ED29DF" w:rsidP="00ED29DF">
            <w:pPr>
              <w:spacing w:line="360" w:lineRule="auto"/>
              <w:ind w:firstLine="567"/>
              <w:rPr>
                <w:b/>
                <w:sz w:val="28"/>
                <w:szCs w:val="28"/>
              </w:rPr>
            </w:pPr>
          </w:p>
        </w:tc>
      </w:tr>
      <w:tr w:rsidR="00ED29DF" w:rsidRPr="00D45E85" w14:paraId="5BC5EC2E" w14:textId="77777777" w:rsidTr="00ED29DF">
        <w:tc>
          <w:tcPr>
            <w:tcW w:w="8829" w:type="dxa"/>
          </w:tcPr>
          <w:p w14:paraId="55247F15" w14:textId="228390D3" w:rsidR="00ED29DF" w:rsidRPr="00D45E85" w:rsidRDefault="00ED29DF" w:rsidP="00ED29DF">
            <w:pPr>
              <w:spacing w:line="312" w:lineRule="auto"/>
              <w:ind w:firstLine="567"/>
              <w:rPr>
                <w:b/>
                <w:sz w:val="28"/>
                <w:szCs w:val="28"/>
              </w:rPr>
            </w:pPr>
          </w:p>
        </w:tc>
        <w:tc>
          <w:tcPr>
            <w:tcW w:w="222" w:type="dxa"/>
          </w:tcPr>
          <w:p w14:paraId="742C1F9E" w14:textId="77777777" w:rsidR="00ED29DF" w:rsidRPr="00D45E85" w:rsidRDefault="00ED29DF" w:rsidP="00ED29DF">
            <w:pPr>
              <w:spacing w:line="360" w:lineRule="auto"/>
              <w:ind w:firstLine="567"/>
              <w:rPr>
                <w:b/>
                <w:sz w:val="28"/>
                <w:szCs w:val="28"/>
              </w:rPr>
            </w:pPr>
          </w:p>
        </w:tc>
      </w:tr>
    </w:tbl>
    <w:p w14:paraId="53027D3F" w14:textId="616AF1BD" w:rsidR="00ED29DF" w:rsidRPr="00D45E85" w:rsidRDefault="00ED29DF" w:rsidP="00ED29DF">
      <w:pPr>
        <w:spacing w:before="240"/>
        <w:ind w:firstLine="567"/>
        <w:jc w:val="center"/>
        <w:rPr>
          <w:b/>
          <w:i/>
          <w:sz w:val="28"/>
          <w:szCs w:val="28"/>
        </w:rPr>
      </w:pPr>
      <w:r w:rsidRPr="00D45E85">
        <w:rPr>
          <w:b/>
          <w:i/>
          <w:sz w:val="28"/>
          <w:szCs w:val="28"/>
        </w:rPr>
        <w:t>Hà Nội, tháng12 năm2020</w:t>
      </w:r>
    </w:p>
    <w:p w14:paraId="218BC03E" w14:textId="77777777" w:rsidR="00ED29DF" w:rsidRPr="00D45E85" w:rsidRDefault="00ED29DF" w:rsidP="00ED29DF"/>
    <w:p w14:paraId="01BD9A95" w14:textId="05A380B2" w:rsidR="00ED29DF" w:rsidRPr="00D45E85" w:rsidRDefault="00ED29DF" w:rsidP="00ED29DF">
      <w:pPr>
        <w:rPr>
          <w:sz w:val="26"/>
          <w:szCs w:val="26"/>
        </w:rPr>
      </w:pPr>
      <w:r w:rsidRPr="00D45E85">
        <w:rPr>
          <w:sz w:val="26"/>
          <w:szCs w:val="26"/>
        </w:rPr>
        <w:br w:type="page"/>
      </w:r>
    </w:p>
    <w:p w14:paraId="3C84E51B" w14:textId="77777777" w:rsidR="00431045" w:rsidRPr="00E467CE" w:rsidRDefault="00431045" w:rsidP="00431045">
      <w:pPr>
        <w:jc w:val="center"/>
        <w:rPr>
          <w:b/>
          <w:sz w:val="28"/>
          <w:szCs w:val="28"/>
        </w:rPr>
      </w:pPr>
      <w:r w:rsidRPr="00E467CE">
        <w:rPr>
          <w:b/>
          <w:sz w:val="28"/>
          <w:szCs w:val="28"/>
        </w:rPr>
        <w:lastRenderedPageBreak/>
        <w:t>PHIẾU CHẤM ĐIỂM</w:t>
      </w:r>
    </w:p>
    <w:p w14:paraId="515601D1" w14:textId="77777777" w:rsidR="00431045" w:rsidRPr="00E467CE" w:rsidRDefault="00431045" w:rsidP="00431045">
      <w:pPr>
        <w:jc w:val="center"/>
        <w:rPr>
          <w:b/>
          <w:sz w:val="28"/>
          <w:szCs w:val="28"/>
        </w:rPr>
      </w:pPr>
    </w:p>
    <w:p w14:paraId="6B9093ED" w14:textId="77777777" w:rsidR="00431045" w:rsidRPr="00E467CE" w:rsidRDefault="00431045" w:rsidP="00431045">
      <w:pPr>
        <w:jc w:val="center"/>
        <w:rPr>
          <w:b/>
          <w:sz w:val="28"/>
          <w:szCs w:val="28"/>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656"/>
        <w:gridCol w:w="1899"/>
        <w:gridCol w:w="3771"/>
      </w:tblGrid>
      <w:tr w:rsidR="00431045" w:rsidRPr="00E467CE" w14:paraId="76A3C3B8" w14:textId="77777777" w:rsidTr="006433E2">
        <w:tc>
          <w:tcPr>
            <w:tcW w:w="746" w:type="dxa"/>
            <w:shd w:val="clear" w:color="auto" w:fill="auto"/>
          </w:tcPr>
          <w:p w14:paraId="2487E59B" w14:textId="77777777" w:rsidR="00431045" w:rsidRPr="00E467CE" w:rsidRDefault="00431045" w:rsidP="006433E2">
            <w:pPr>
              <w:spacing w:before="120" w:after="120"/>
              <w:jc w:val="center"/>
              <w:rPr>
                <w:b/>
                <w:sz w:val="28"/>
                <w:szCs w:val="28"/>
              </w:rPr>
            </w:pPr>
            <w:r w:rsidRPr="00E467CE">
              <w:rPr>
                <w:b/>
                <w:sz w:val="28"/>
                <w:szCs w:val="28"/>
              </w:rPr>
              <w:t>STT</w:t>
            </w:r>
          </w:p>
        </w:tc>
        <w:tc>
          <w:tcPr>
            <w:tcW w:w="2656" w:type="dxa"/>
            <w:shd w:val="clear" w:color="auto" w:fill="auto"/>
          </w:tcPr>
          <w:p w14:paraId="0C80448D" w14:textId="77777777" w:rsidR="00431045" w:rsidRPr="00E467CE" w:rsidRDefault="00431045" w:rsidP="006433E2">
            <w:pPr>
              <w:spacing w:before="120" w:after="120"/>
              <w:jc w:val="center"/>
              <w:rPr>
                <w:b/>
                <w:sz w:val="28"/>
                <w:szCs w:val="28"/>
              </w:rPr>
            </w:pPr>
            <w:r w:rsidRPr="00E467CE">
              <w:rPr>
                <w:b/>
                <w:sz w:val="28"/>
                <w:szCs w:val="28"/>
              </w:rPr>
              <w:t>Họ và tên sinh viên</w:t>
            </w:r>
          </w:p>
        </w:tc>
        <w:tc>
          <w:tcPr>
            <w:tcW w:w="1899" w:type="dxa"/>
            <w:shd w:val="clear" w:color="auto" w:fill="auto"/>
          </w:tcPr>
          <w:p w14:paraId="2FD29583" w14:textId="77777777" w:rsidR="00431045" w:rsidRPr="00E467CE" w:rsidRDefault="00431045" w:rsidP="006433E2">
            <w:pPr>
              <w:spacing w:before="120" w:after="120"/>
              <w:jc w:val="center"/>
              <w:rPr>
                <w:b/>
                <w:sz w:val="28"/>
                <w:szCs w:val="28"/>
              </w:rPr>
            </w:pPr>
            <w:r w:rsidRPr="00E467CE">
              <w:rPr>
                <w:b/>
                <w:sz w:val="28"/>
                <w:szCs w:val="28"/>
              </w:rPr>
              <w:t>Điểm</w:t>
            </w:r>
          </w:p>
        </w:tc>
        <w:tc>
          <w:tcPr>
            <w:tcW w:w="3771" w:type="dxa"/>
            <w:shd w:val="clear" w:color="auto" w:fill="auto"/>
          </w:tcPr>
          <w:p w14:paraId="3CBE9696" w14:textId="77777777" w:rsidR="00431045" w:rsidRPr="00E467CE" w:rsidRDefault="00431045" w:rsidP="006433E2">
            <w:pPr>
              <w:spacing w:before="120" w:after="120"/>
              <w:jc w:val="center"/>
              <w:rPr>
                <w:b/>
                <w:sz w:val="28"/>
                <w:szCs w:val="28"/>
              </w:rPr>
            </w:pPr>
            <w:r w:rsidRPr="00E467CE">
              <w:rPr>
                <w:b/>
                <w:sz w:val="28"/>
                <w:szCs w:val="28"/>
              </w:rPr>
              <w:t>Chữ ký</w:t>
            </w:r>
          </w:p>
        </w:tc>
      </w:tr>
      <w:tr w:rsidR="00431045" w:rsidRPr="00E467CE" w14:paraId="24B5FBAB" w14:textId="77777777" w:rsidTr="006433E2">
        <w:trPr>
          <w:trHeight w:val="1324"/>
        </w:trPr>
        <w:tc>
          <w:tcPr>
            <w:tcW w:w="746" w:type="dxa"/>
            <w:shd w:val="clear" w:color="auto" w:fill="auto"/>
          </w:tcPr>
          <w:p w14:paraId="039851C6" w14:textId="77777777" w:rsidR="00431045" w:rsidRPr="00E467CE" w:rsidRDefault="00431045" w:rsidP="006433E2">
            <w:pPr>
              <w:spacing w:before="120" w:after="120"/>
              <w:jc w:val="center"/>
              <w:rPr>
                <w:sz w:val="28"/>
                <w:szCs w:val="28"/>
              </w:rPr>
            </w:pPr>
            <w:r w:rsidRPr="00E467CE">
              <w:rPr>
                <w:sz w:val="28"/>
                <w:szCs w:val="28"/>
              </w:rPr>
              <w:t>1</w:t>
            </w:r>
          </w:p>
        </w:tc>
        <w:tc>
          <w:tcPr>
            <w:tcW w:w="2656" w:type="dxa"/>
            <w:shd w:val="clear" w:color="auto" w:fill="auto"/>
          </w:tcPr>
          <w:p w14:paraId="0585CA03" w14:textId="77777777" w:rsidR="00431045" w:rsidRPr="00E467CE" w:rsidRDefault="00431045" w:rsidP="006433E2">
            <w:pPr>
              <w:spacing w:before="120" w:after="120"/>
              <w:rPr>
                <w:sz w:val="28"/>
                <w:szCs w:val="28"/>
                <w:lang w:val="vi-VN"/>
              </w:rPr>
            </w:pPr>
            <w:r w:rsidRPr="00E467CE">
              <w:rPr>
                <w:sz w:val="28"/>
                <w:szCs w:val="28"/>
                <w:lang w:val="vi-VN"/>
              </w:rPr>
              <w:t>Đặng Hoàng Long</w:t>
            </w:r>
          </w:p>
        </w:tc>
        <w:tc>
          <w:tcPr>
            <w:tcW w:w="1899" w:type="dxa"/>
            <w:shd w:val="clear" w:color="auto" w:fill="auto"/>
          </w:tcPr>
          <w:p w14:paraId="78A38797" w14:textId="77777777" w:rsidR="00431045" w:rsidRPr="00E467CE" w:rsidRDefault="00431045" w:rsidP="006433E2">
            <w:pPr>
              <w:spacing w:before="120" w:after="120"/>
              <w:rPr>
                <w:sz w:val="28"/>
                <w:szCs w:val="28"/>
              </w:rPr>
            </w:pPr>
          </w:p>
        </w:tc>
        <w:tc>
          <w:tcPr>
            <w:tcW w:w="3771" w:type="dxa"/>
            <w:shd w:val="clear" w:color="auto" w:fill="auto"/>
          </w:tcPr>
          <w:p w14:paraId="34959608" w14:textId="77777777" w:rsidR="00431045" w:rsidRPr="00E467CE" w:rsidRDefault="00431045" w:rsidP="006433E2">
            <w:pPr>
              <w:spacing w:before="120" w:after="120"/>
              <w:rPr>
                <w:sz w:val="28"/>
                <w:szCs w:val="28"/>
              </w:rPr>
            </w:pPr>
          </w:p>
          <w:p w14:paraId="69A97337" w14:textId="77777777" w:rsidR="00431045" w:rsidRPr="00E467CE" w:rsidRDefault="00431045" w:rsidP="006433E2">
            <w:pPr>
              <w:spacing w:before="120" w:after="120"/>
              <w:rPr>
                <w:sz w:val="28"/>
                <w:szCs w:val="28"/>
              </w:rPr>
            </w:pPr>
          </w:p>
        </w:tc>
      </w:tr>
      <w:tr w:rsidR="00431045" w:rsidRPr="00E467CE" w14:paraId="6C70E82D" w14:textId="77777777" w:rsidTr="006433E2">
        <w:trPr>
          <w:trHeight w:val="1324"/>
        </w:trPr>
        <w:tc>
          <w:tcPr>
            <w:tcW w:w="746" w:type="dxa"/>
            <w:shd w:val="clear" w:color="auto" w:fill="auto"/>
          </w:tcPr>
          <w:p w14:paraId="74849E2B" w14:textId="2649C752" w:rsidR="00431045" w:rsidRPr="00E467CE" w:rsidRDefault="00431045" w:rsidP="006433E2">
            <w:pPr>
              <w:spacing w:before="120" w:after="120"/>
              <w:jc w:val="center"/>
              <w:rPr>
                <w:sz w:val="28"/>
                <w:szCs w:val="28"/>
              </w:rPr>
            </w:pPr>
          </w:p>
        </w:tc>
        <w:tc>
          <w:tcPr>
            <w:tcW w:w="2656" w:type="dxa"/>
            <w:shd w:val="clear" w:color="auto" w:fill="auto"/>
          </w:tcPr>
          <w:p w14:paraId="1EB4C9AA" w14:textId="67AE56EE" w:rsidR="00431045" w:rsidRPr="00E467CE" w:rsidRDefault="00431045" w:rsidP="006433E2">
            <w:pPr>
              <w:spacing w:before="120" w:after="120"/>
              <w:rPr>
                <w:sz w:val="28"/>
                <w:szCs w:val="28"/>
              </w:rPr>
            </w:pPr>
          </w:p>
        </w:tc>
        <w:tc>
          <w:tcPr>
            <w:tcW w:w="1899" w:type="dxa"/>
            <w:shd w:val="clear" w:color="auto" w:fill="auto"/>
          </w:tcPr>
          <w:p w14:paraId="18A943EB" w14:textId="77777777" w:rsidR="00431045" w:rsidRPr="00E467CE" w:rsidRDefault="00431045" w:rsidP="006433E2">
            <w:pPr>
              <w:spacing w:before="120" w:after="120"/>
              <w:rPr>
                <w:sz w:val="28"/>
                <w:szCs w:val="28"/>
              </w:rPr>
            </w:pPr>
          </w:p>
        </w:tc>
        <w:tc>
          <w:tcPr>
            <w:tcW w:w="3771" w:type="dxa"/>
            <w:shd w:val="clear" w:color="auto" w:fill="auto"/>
          </w:tcPr>
          <w:p w14:paraId="309F5AF3" w14:textId="77777777" w:rsidR="00431045" w:rsidRPr="00E467CE" w:rsidRDefault="00431045" w:rsidP="006433E2">
            <w:pPr>
              <w:spacing w:before="120" w:after="120"/>
              <w:rPr>
                <w:sz w:val="28"/>
                <w:szCs w:val="28"/>
              </w:rPr>
            </w:pPr>
          </w:p>
        </w:tc>
      </w:tr>
    </w:tbl>
    <w:p w14:paraId="428806A0" w14:textId="77777777" w:rsidR="00431045" w:rsidRPr="00E467CE" w:rsidRDefault="00431045" w:rsidP="00431045">
      <w:pPr>
        <w:spacing w:before="160"/>
        <w:rPr>
          <w:sz w:val="28"/>
          <w:szCs w:val="28"/>
        </w:rPr>
      </w:pPr>
    </w:p>
    <w:p w14:paraId="777300C3" w14:textId="77777777" w:rsidR="00431045" w:rsidRPr="00E467CE" w:rsidRDefault="00431045" w:rsidP="00431045">
      <w:pPr>
        <w:spacing w:before="160"/>
        <w:rPr>
          <w:sz w:val="28"/>
          <w:szCs w:val="28"/>
        </w:rPr>
      </w:pPr>
    </w:p>
    <w:p w14:paraId="11F1347A" w14:textId="77777777" w:rsidR="00431045" w:rsidRPr="00E467CE" w:rsidRDefault="00431045" w:rsidP="00431045">
      <w:pPr>
        <w:spacing w:before="160"/>
        <w:rPr>
          <w:sz w:val="28"/>
          <w:szCs w:val="28"/>
        </w:rPr>
      </w:pPr>
    </w:p>
    <w:p w14:paraId="6D76D4B4" w14:textId="77777777" w:rsidR="00431045" w:rsidRPr="00E467CE" w:rsidRDefault="00431045" w:rsidP="00431045">
      <w:pPr>
        <w:spacing w:before="160"/>
        <w:rPr>
          <w:sz w:val="28"/>
          <w:szCs w:val="28"/>
        </w:rPr>
      </w:pPr>
    </w:p>
    <w:p w14:paraId="02CAF9ED" w14:textId="77777777" w:rsidR="00431045" w:rsidRPr="00E467CE" w:rsidRDefault="00431045" w:rsidP="00431045">
      <w:pPr>
        <w:spacing w:before="160"/>
        <w:rPr>
          <w:sz w:val="28"/>
          <w:szCs w:val="28"/>
        </w:rPr>
      </w:pPr>
    </w:p>
    <w:p w14:paraId="3FE2A861" w14:textId="77777777" w:rsidR="00431045" w:rsidRPr="00E467CE" w:rsidRDefault="00431045" w:rsidP="00431045">
      <w:pPr>
        <w:spacing w:before="160"/>
        <w:rPr>
          <w:sz w:val="28"/>
          <w:szCs w:val="28"/>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8"/>
        <w:gridCol w:w="2839"/>
        <w:gridCol w:w="3485"/>
      </w:tblGrid>
      <w:tr w:rsidR="00431045" w:rsidRPr="00E467CE" w14:paraId="6AF4377A" w14:textId="77777777" w:rsidTr="006433E2">
        <w:tc>
          <w:tcPr>
            <w:tcW w:w="2748" w:type="dxa"/>
            <w:shd w:val="clear" w:color="auto" w:fill="auto"/>
          </w:tcPr>
          <w:p w14:paraId="75625C51" w14:textId="77777777" w:rsidR="00431045" w:rsidRPr="00E467CE" w:rsidRDefault="00431045" w:rsidP="006433E2">
            <w:pPr>
              <w:spacing w:before="120" w:after="120"/>
              <w:jc w:val="center"/>
              <w:rPr>
                <w:b/>
                <w:sz w:val="28"/>
                <w:szCs w:val="28"/>
              </w:rPr>
            </w:pPr>
            <w:r w:rsidRPr="00E467CE">
              <w:rPr>
                <w:b/>
                <w:sz w:val="28"/>
                <w:szCs w:val="28"/>
              </w:rPr>
              <w:t>Họ và tên giảng viên</w:t>
            </w:r>
          </w:p>
        </w:tc>
        <w:tc>
          <w:tcPr>
            <w:tcW w:w="2839" w:type="dxa"/>
            <w:shd w:val="clear" w:color="auto" w:fill="auto"/>
          </w:tcPr>
          <w:p w14:paraId="597C806B" w14:textId="77777777" w:rsidR="00431045" w:rsidRPr="00E467CE" w:rsidRDefault="00431045" w:rsidP="006433E2">
            <w:pPr>
              <w:spacing w:before="120" w:after="120"/>
              <w:jc w:val="center"/>
              <w:rPr>
                <w:b/>
                <w:sz w:val="28"/>
                <w:szCs w:val="28"/>
              </w:rPr>
            </w:pPr>
            <w:r w:rsidRPr="00E467CE">
              <w:rPr>
                <w:b/>
                <w:sz w:val="28"/>
                <w:szCs w:val="28"/>
              </w:rPr>
              <w:t>Chữ ký</w:t>
            </w:r>
          </w:p>
        </w:tc>
        <w:tc>
          <w:tcPr>
            <w:tcW w:w="3485" w:type="dxa"/>
            <w:shd w:val="clear" w:color="auto" w:fill="auto"/>
          </w:tcPr>
          <w:p w14:paraId="18575F6B" w14:textId="77777777" w:rsidR="00431045" w:rsidRPr="00E467CE" w:rsidRDefault="00431045" w:rsidP="006433E2">
            <w:pPr>
              <w:spacing w:before="120" w:after="120"/>
              <w:jc w:val="center"/>
              <w:rPr>
                <w:b/>
                <w:sz w:val="28"/>
                <w:szCs w:val="28"/>
              </w:rPr>
            </w:pPr>
            <w:r w:rsidRPr="00E467CE">
              <w:rPr>
                <w:b/>
                <w:sz w:val="28"/>
                <w:szCs w:val="28"/>
              </w:rPr>
              <w:t>Ghi chú</w:t>
            </w:r>
          </w:p>
        </w:tc>
      </w:tr>
      <w:tr w:rsidR="00431045" w:rsidRPr="00E467CE" w14:paraId="71808F16" w14:textId="77777777" w:rsidTr="006433E2">
        <w:trPr>
          <w:trHeight w:val="1425"/>
        </w:trPr>
        <w:tc>
          <w:tcPr>
            <w:tcW w:w="2748" w:type="dxa"/>
            <w:shd w:val="clear" w:color="auto" w:fill="auto"/>
          </w:tcPr>
          <w:p w14:paraId="36013896" w14:textId="77777777" w:rsidR="00431045" w:rsidRPr="00E467CE" w:rsidRDefault="00431045" w:rsidP="006433E2">
            <w:pPr>
              <w:spacing w:before="120" w:after="120"/>
              <w:jc w:val="center"/>
              <w:rPr>
                <w:sz w:val="28"/>
                <w:szCs w:val="28"/>
              </w:rPr>
            </w:pPr>
            <w:r w:rsidRPr="00E467CE">
              <w:rPr>
                <w:sz w:val="28"/>
                <w:szCs w:val="28"/>
              </w:rPr>
              <w:t>Giảng viên chấm 1:</w:t>
            </w:r>
          </w:p>
        </w:tc>
        <w:tc>
          <w:tcPr>
            <w:tcW w:w="2839" w:type="dxa"/>
            <w:shd w:val="clear" w:color="auto" w:fill="auto"/>
          </w:tcPr>
          <w:p w14:paraId="67E4904E" w14:textId="77777777" w:rsidR="00431045" w:rsidRPr="00E467CE" w:rsidRDefault="00431045" w:rsidP="006433E2">
            <w:pPr>
              <w:spacing w:before="120" w:after="120"/>
              <w:jc w:val="center"/>
              <w:rPr>
                <w:sz w:val="28"/>
                <w:szCs w:val="28"/>
              </w:rPr>
            </w:pPr>
          </w:p>
        </w:tc>
        <w:tc>
          <w:tcPr>
            <w:tcW w:w="3485" w:type="dxa"/>
            <w:shd w:val="clear" w:color="auto" w:fill="auto"/>
          </w:tcPr>
          <w:p w14:paraId="4680FAEB" w14:textId="77777777" w:rsidR="00431045" w:rsidRPr="00E467CE" w:rsidRDefault="00431045" w:rsidP="006433E2">
            <w:pPr>
              <w:spacing w:before="120" w:after="120"/>
              <w:jc w:val="center"/>
              <w:rPr>
                <w:sz w:val="28"/>
                <w:szCs w:val="28"/>
              </w:rPr>
            </w:pPr>
          </w:p>
          <w:p w14:paraId="5D26E981" w14:textId="77777777" w:rsidR="00431045" w:rsidRPr="00E467CE" w:rsidRDefault="00431045" w:rsidP="006433E2">
            <w:pPr>
              <w:spacing w:before="120" w:after="120"/>
              <w:jc w:val="center"/>
              <w:rPr>
                <w:sz w:val="28"/>
                <w:szCs w:val="28"/>
              </w:rPr>
            </w:pPr>
          </w:p>
          <w:p w14:paraId="38D8D56D" w14:textId="77777777" w:rsidR="00431045" w:rsidRPr="00E467CE" w:rsidRDefault="00431045" w:rsidP="006433E2">
            <w:pPr>
              <w:spacing w:before="120" w:after="120"/>
              <w:rPr>
                <w:sz w:val="28"/>
                <w:szCs w:val="28"/>
              </w:rPr>
            </w:pPr>
          </w:p>
        </w:tc>
      </w:tr>
      <w:tr w:rsidR="00431045" w:rsidRPr="00E467CE" w14:paraId="5CC2F09B" w14:textId="77777777" w:rsidTr="006433E2">
        <w:trPr>
          <w:trHeight w:val="1673"/>
        </w:trPr>
        <w:tc>
          <w:tcPr>
            <w:tcW w:w="2748" w:type="dxa"/>
            <w:shd w:val="clear" w:color="auto" w:fill="auto"/>
          </w:tcPr>
          <w:p w14:paraId="6BFE2CAF" w14:textId="77777777" w:rsidR="00431045" w:rsidRPr="00E467CE" w:rsidRDefault="00431045" w:rsidP="006433E2">
            <w:pPr>
              <w:spacing w:before="120" w:after="120"/>
              <w:jc w:val="center"/>
              <w:rPr>
                <w:sz w:val="28"/>
                <w:szCs w:val="28"/>
              </w:rPr>
            </w:pPr>
            <w:r w:rsidRPr="00E467CE">
              <w:rPr>
                <w:sz w:val="28"/>
                <w:szCs w:val="28"/>
              </w:rPr>
              <w:t>Giảng viên chấm 2:</w:t>
            </w:r>
          </w:p>
        </w:tc>
        <w:tc>
          <w:tcPr>
            <w:tcW w:w="2839" w:type="dxa"/>
            <w:shd w:val="clear" w:color="auto" w:fill="auto"/>
          </w:tcPr>
          <w:p w14:paraId="110532C8" w14:textId="77777777" w:rsidR="00431045" w:rsidRPr="00E467CE" w:rsidRDefault="00431045" w:rsidP="006433E2">
            <w:pPr>
              <w:spacing w:before="120" w:after="120"/>
              <w:jc w:val="center"/>
              <w:rPr>
                <w:sz w:val="28"/>
                <w:szCs w:val="28"/>
              </w:rPr>
            </w:pPr>
          </w:p>
        </w:tc>
        <w:tc>
          <w:tcPr>
            <w:tcW w:w="3485" w:type="dxa"/>
            <w:shd w:val="clear" w:color="auto" w:fill="auto"/>
          </w:tcPr>
          <w:p w14:paraId="0F79EA37" w14:textId="77777777" w:rsidR="00431045" w:rsidRPr="00E467CE" w:rsidRDefault="00431045" w:rsidP="006433E2">
            <w:pPr>
              <w:spacing w:before="120" w:after="120"/>
              <w:jc w:val="center"/>
              <w:rPr>
                <w:sz w:val="28"/>
                <w:szCs w:val="28"/>
              </w:rPr>
            </w:pPr>
          </w:p>
          <w:p w14:paraId="531B055D" w14:textId="77777777" w:rsidR="00431045" w:rsidRPr="00E467CE" w:rsidRDefault="00431045" w:rsidP="006433E2">
            <w:pPr>
              <w:spacing w:before="120" w:after="120"/>
              <w:rPr>
                <w:sz w:val="28"/>
                <w:szCs w:val="28"/>
              </w:rPr>
            </w:pPr>
          </w:p>
          <w:p w14:paraId="4EA9A244" w14:textId="77777777" w:rsidR="00431045" w:rsidRPr="00E467CE" w:rsidRDefault="00431045" w:rsidP="006433E2">
            <w:pPr>
              <w:spacing w:before="120" w:after="120"/>
              <w:rPr>
                <w:sz w:val="28"/>
                <w:szCs w:val="28"/>
              </w:rPr>
            </w:pPr>
          </w:p>
        </w:tc>
      </w:tr>
    </w:tbl>
    <w:p w14:paraId="6C8CEC5A" w14:textId="755421AB" w:rsidR="00A406F0" w:rsidRPr="00D45E85" w:rsidRDefault="00A406F0" w:rsidP="00ED29DF">
      <w:pPr>
        <w:rPr>
          <w:sz w:val="26"/>
          <w:szCs w:val="26"/>
        </w:rPr>
      </w:pPr>
    </w:p>
    <w:p w14:paraId="379C8965" w14:textId="0B4FAD4E" w:rsidR="00A406F0" w:rsidRPr="00D45E85" w:rsidRDefault="00A406F0" w:rsidP="00ED29DF">
      <w:pPr>
        <w:rPr>
          <w:sz w:val="26"/>
          <w:szCs w:val="26"/>
        </w:rPr>
      </w:pPr>
    </w:p>
    <w:p w14:paraId="0AB83300" w14:textId="57893A2D" w:rsidR="00A406F0" w:rsidRPr="00D45E85" w:rsidRDefault="00A406F0" w:rsidP="00ED29DF">
      <w:pPr>
        <w:rPr>
          <w:sz w:val="26"/>
          <w:szCs w:val="26"/>
        </w:rPr>
      </w:pPr>
    </w:p>
    <w:p w14:paraId="4689AC82" w14:textId="2AABE11A" w:rsidR="00A406F0" w:rsidRPr="00D45E85" w:rsidRDefault="00A406F0" w:rsidP="00ED29DF">
      <w:pPr>
        <w:rPr>
          <w:sz w:val="26"/>
          <w:szCs w:val="26"/>
        </w:rPr>
      </w:pPr>
    </w:p>
    <w:p w14:paraId="1EE76F2D" w14:textId="2FA0C4D3" w:rsidR="00A406F0" w:rsidRPr="00D45E85" w:rsidRDefault="00A406F0" w:rsidP="00ED29DF">
      <w:pPr>
        <w:rPr>
          <w:sz w:val="26"/>
          <w:szCs w:val="26"/>
        </w:rPr>
      </w:pPr>
    </w:p>
    <w:p w14:paraId="45ABA453" w14:textId="64CBDD8A" w:rsidR="00A406F0" w:rsidRPr="00D45E85" w:rsidRDefault="00A406F0" w:rsidP="00ED29DF">
      <w:pPr>
        <w:rPr>
          <w:sz w:val="26"/>
          <w:szCs w:val="26"/>
        </w:rPr>
      </w:pPr>
    </w:p>
    <w:p w14:paraId="7BFEEBB8" w14:textId="7DA5E3F5" w:rsidR="00A406F0" w:rsidRPr="00D45E85" w:rsidRDefault="00A406F0" w:rsidP="00ED29DF">
      <w:pPr>
        <w:rPr>
          <w:sz w:val="26"/>
          <w:szCs w:val="26"/>
        </w:rPr>
      </w:pPr>
    </w:p>
    <w:sdt>
      <w:sdtPr>
        <w:rPr>
          <w:rFonts w:ascii="Times New Roman" w:eastAsia="Times New Roman" w:hAnsi="Times New Roman" w:cs="Times New Roman"/>
          <w:b w:val="0"/>
          <w:bCs w:val="0"/>
          <w:color w:val="auto"/>
          <w:sz w:val="24"/>
          <w:szCs w:val="24"/>
          <w:lang w:eastAsia="en-US"/>
        </w:rPr>
        <w:id w:val="-1404828106"/>
        <w:docPartObj>
          <w:docPartGallery w:val="Table of Contents"/>
          <w:docPartUnique/>
        </w:docPartObj>
      </w:sdtPr>
      <w:sdtEndPr>
        <w:rPr>
          <w:noProof/>
        </w:rPr>
      </w:sdtEndPr>
      <w:sdtContent>
        <w:p w14:paraId="6D544BA5" w14:textId="5929E14E" w:rsidR="00134102" w:rsidRDefault="001E3B5C" w:rsidP="001E3B5C">
          <w:pPr>
            <w:pStyle w:val="TOCHeading"/>
            <w:jc w:val="center"/>
          </w:pPr>
          <w:r>
            <w:t>Mục Lục</w:t>
          </w:r>
        </w:p>
        <w:p w14:paraId="7AB0C82B" w14:textId="77777777" w:rsidR="00134102" w:rsidRDefault="00134102">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6123428" w:history="1">
            <w:r w:rsidRPr="00673E08">
              <w:rPr>
                <w:rStyle w:val="Hyperlink"/>
                <w:rFonts w:cstheme="majorHAnsi"/>
                <w:b/>
                <w:noProof/>
              </w:rPr>
              <w:t>TÓM TẮT</w:t>
            </w:r>
            <w:r>
              <w:rPr>
                <w:noProof/>
                <w:webHidden/>
              </w:rPr>
              <w:tab/>
            </w:r>
            <w:r>
              <w:rPr>
                <w:noProof/>
                <w:webHidden/>
              </w:rPr>
              <w:fldChar w:fldCharType="begin"/>
            </w:r>
            <w:r>
              <w:rPr>
                <w:noProof/>
                <w:webHidden/>
              </w:rPr>
              <w:instrText xml:space="preserve"> PAGEREF _Toc76123428 \h </w:instrText>
            </w:r>
            <w:r>
              <w:rPr>
                <w:noProof/>
                <w:webHidden/>
              </w:rPr>
            </w:r>
            <w:r>
              <w:rPr>
                <w:noProof/>
                <w:webHidden/>
              </w:rPr>
              <w:fldChar w:fldCharType="separate"/>
            </w:r>
            <w:r>
              <w:rPr>
                <w:noProof/>
                <w:webHidden/>
              </w:rPr>
              <w:t>1</w:t>
            </w:r>
            <w:r>
              <w:rPr>
                <w:noProof/>
                <w:webHidden/>
              </w:rPr>
              <w:fldChar w:fldCharType="end"/>
            </w:r>
          </w:hyperlink>
        </w:p>
        <w:p w14:paraId="6AFC0E5B" w14:textId="77777777" w:rsidR="00134102" w:rsidRDefault="004226D2">
          <w:pPr>
            <w:pStyle w:val="TOC1"/>
            <w:tabs>
              <w:tab w:val="right" w:leader="dot" w:pos="9350"/>
            </w:tabs>
            <w:rPr>
              <w:rFonts w:asciiTheme="minorHAnsi" w:eastAsiaTheme="minorEastAsia" w:hAnsiTheme="minorHAnsi" w:cstheme="minorBidi"/>
              <w:noProof/>
              <w:sz w:val="22"/>
              <w:szCs w:val="22"/>
            </w:rPr>
          </w:pPr>
          <w:hyperlink w:anchor="_Toc76123429" w:history="1">
            <w:r w:rsidR="00134102" w:rsidRPr="00673E08">
              <w:rPr>
                <w:rStyle w:val="Hyperlink"/>
                <w:noProof/>
              </w:rPr>
              <w:t>CHƯƠNG I : GIỚI THIỆU DỰ ÁN</w:t>
            </w:r>
            <w:r w:rsidR="00134102">
              <w:rPr>
                <w:noProof/>
                <w:webHidden/>
              </w:rPr>
              <w:tab/>
            </w:r>
            <w:r w:rsidR="00134102">
              <w:rPr>
                <w:noProof/>
                <w:webHidden/>
              </w:rPr>
              <w:fldChar w:fldCharType="begin"/>
            </w:r>
            <w:r w:rsidR="00134102">
              <w:rPr>
                <w:noProof/>
                <w:webHidden/>
              </w:rPr>
              <w:instrText xml:space="preserve"> PAGEREF _Toc76123429 \h </w:instrText>
            </w:r>
            <w:r w:rsidR="00134102">
              <w:rPr>
                <w:noProof/>
                <w:webHidden/>
              </w:rPr>
            </w:r>
            <w:r w:rsidR="00134102">
              <w:rPr>
                <w:noProof/>
                <w:webHidden/>
              </w:rPr>
              <w:fldChar w:fldCharType="separate"/>
            </w:r>
            <w:r w:rsidR="00134102">
              <w:rPr>
                <w:noProof/>
                <w:webHidden/>
              </w:rPr>
              <w:t>2</w:t>
            </w:r>
            <w:r w:rsidR="00134102">
              <w:rPr>
                <w:noProof/>
                <w:webHidden/>
              </w:rPr>
              <w:fldChar w:fldCharType="end"/>
            </w:r>
          </w:hyperlink>
        </w:p>
        <w:p w14:paraId="62BFB942" w14:textId="77777777" w:rsidR="00134102" w:rsidRDefault="004226D2">
          <w:pPr>
            <w:pStyle w:val="TOC2"/>
            <w:tabs>
              <w:tab w:val="right" w:leader="dot" w:pos="9350"/>
            </w:tabs>
            <w:rPr>
              <w:rFonts w:asciiTheme="minorHAnsi" w:eastAsiaTheme="minorEastAsia" w:hAnsiTheme="minorHAnsi" w:cstheme="minorBidi"/>
              <w:noProof/>
              <w:sz w:val="22"/>
              <w:szCs w:val="22"/>
            </w:rPr>
          </w:pPr>
          <w:hyperlink w:anchor="_Toc76123430" w:history="1">
            <w:r w:rsidR="00134102" w:rsidRPr="00673E08">
              <w:rPr>
                <w:rStyle w:val="Hyperlink"/>
                <w:bCs/>
                <w:noProof/>
              </w:rPr>
              <w:t>1.1 Khảo sát</w:t>
            </w:r>
            <w:r w:rsidR="00134102">
              <w:rPr>
                <w:noProof/>
                <w:webHidden/>
              </w:rPr>
              <w:tab/>
            </w:r>
            <w:r w:rsidR="00134102">
              <w:rPr>
                <w:noProof/>
                <w:webHidden/>
              </w:rPr>
              <w:fldChar w:fldCharType="begin"/>
            </w:r>
            <w:r w:rsidR="00134102">
              <w:rPr>
                <w:noProof/>
                <w:webHidden/>
              </w:rPr>
              <w:instrText xml:space="preserve"> PAGEREF _Toc76123430 \h </w:instrText>
            </w:r>
            <w:r w:rsidR="00134102">
              <w:rPr>
                <w:noProof/>
                <w:webHidden/>
              </w:rPr>
            </w:r>
            <w:r w:rsidR="00134102">
              <w:rPr>
                <w:noProof/>
                <w:webHidden/>
              </w:rPr>
              <w:fldChar w:fldCharType="separate"/>
            </w:r>
            <w:r w:rsidR="00134102">
              <w:rPr>
                <w:noProof/>
                <w:webHidden/>
              </w:rPr>
              <w:t>2</w:t>
            </w:r>
            <w:r w:rsidR="00134102">
              <w:rPr>
                <w:noProof/>
                <w:webHidden/>
              </w:rPr>
              <w:fldChar w:fldCharType="end"/>
            </w:r>
          </w:hyperlink>
        </w:p>
        <w:p w14:paraId="70331116" w14:textId="77777777" w:rsidR="00134102" w:rsidRDefault="004226D2">
          <w:pPr>
            <w:pStyle w:val="TOC2"/>
            <w:tabs>
              <w:tab w:val="right" w:leader="dot" w:pos="9350"/>
            </w:tabs>
            <w:rPr>
              <w:rFonts w:asciiTheme="minorHAnsi" w:eastAsiaTheme="minorEastAsia" w:hAnsiTheme="minorHAnsi" w:cstheme="minorBidi"/>
              <w:noProof/>
              <w:sz w:val="22"/>
              <w:szCs w:val="22"/>
            </w:rPr>
          </w:pPr>
          <w:hyperlink w:anchor="_Toc76123431" w:history="1">
            <w:r w:rsidR="00134102" w:rsidRPr="00673E08">
              <w:rPr>
                <w:rStyle w:val="Hyperlink"/>
                <w:b/>
                <w:noProof/>
              </w:rPr>
              <w:t>1.2 Bài toán cần giải quyết:</w:t>
            </w:r>
            <w:r w:rsidR="00134102">
              <w:rPr>
                <w:noProof/>
                <w:webHidden/>
              </w:rPr>
              <w:tab/>
            </w:r>
            <w:r w:rsidR="00134102">
              <w:rPr>
                <w:noProof/>
                <w:webHidden/>
              </w:rPr>
              <w:fldChar w:fldCharType="begin"/>
            </w:r>
            <w:r w:rsidR="00134102">
              <w:rPr>
                <w:noProof/>
                <w:webHidden/>
              </w:rPr>
              <w:instrText xml:space="preserve"> PAGEREF _Toc76123431 \h </w:instrText>
            </w:r>
            <w:r w:rsidR="00134102">
              <w:rPr>
                <w:noProof/>
                <w:webHidden/>
              </w:rPr>
            </w:r>
            <w:r w:rsidR="00134102">
              <w:rPr>
                <w:noProof/>
                <w:webHidden/>
              </w:rPr>
              <w:fldChar w:fldCharType="separate"/>
            </w:r>
            <w:r w:rsidR="00134102">
              <w:rPr>
                <w:noProof/>
                <w:webHidden/>
              </w:rPr>
              <w:t>3</w:t>
            </w:r>
            <w:r w:rsidR="00134102">
              <w:rPr>
                <w:noProof/>
                <w:webHidden/>
              </w:rPr>
              <w:fldChar w:fldCharType="end"/>
            </w:r>
          </w:hyperlink>
        </w:p>
        <w:p w14:paraId="72235959" w14:textId="77777777" w:rsidR="00134102" w:rsidRDefault="004226D2">
          <w:pPr>
            <w:pStyle w:val="TOC2"/>
            <w:tabs>
              <w:tab w:val="right" w:leader="dot" w:pos="9350"/>
            </w:tabs>
            <w:rPr>
              <w:rFonts w:asciiTheme="minorHAnsi" w:eastAsiaTheme="minorEastAsia" w:hAnsiTheme="minorHAnsi" w:cstheme="minorBidi"/>
              <w:noProof/>
              <w:sz w:val="22"/>
              <w:szCs w:val="22"/>
            </w:rPr>
          </w:pPr>
          <w:hyperlink w:anchor="_Toc76123432" w:history="1">
            <w:r w:rsidR="00134102" w:rsidRPr="00673E08">
              <w:rPr>
                <w:rStyle w:val="Hyperlink"/>
                <w:b/>
                <w:noProof/>
              </w:rPr>
              <w:t>1.4 Xác định yêu cầu hệ thống</w:t>
            </w:r>
            <w:r w:rsidR="00134102">
              <w:rPr>
                <w:noProof/>
                <w:webHidden/>
              </w:rPr>
              <w:tab/>
            </w:r>
            <w:r w:rsidR="00134102">
              <w:rPr>
                <w:noProof/>
                <w:webHidden/>
              </w:rPr>
              <w:fldChar w:fldCharType="begin"/>
            </w:r>
            <w:r w:rsidR="00134102">
              <w:rPr>
                <w:noProof/>
                <w:webHidden/>
              </w:rPr>
              <w:instrText xml:space="preserve"> PAGEREF _Toc76123432 \h </w:instrText>
            </w:r>
            <w:r w:rsidR="00134102">
              <w:rPr>
                <w:noProof/>
                <w:webHidden/>
              </w:rPr>
            </w:r>
            <w:r w:rsidR="00134102">
              <w:rPr>
                <w:noProof/>
                <w:webHidden/>
              </w:rPr>
              <w:fldChar w:fldCharType="separate"/>
            </w:r>
            <w:r w:rsidR="00134102">
              <w:rPr>
                <w:noProof/>
                <w:webHidden/>
              </w:rPr>
              <w:t>3</w:t>
            </w:r>
            <w:r w:rsidR="00134102">
              <w:rPr>
                <w:noProof/>
                <w:webHidden/>
              </w:rPr>
              <w:fldChar w:fldCharType="end"/>
            </w:r>
          </w:hyperlink>
        </w:p>
        <w:p w14:paraId="51279BF3" w14:textId="77777777" w:rsidR="00134102" w:rsidRDefault="004226D2">
          <w:pPr>
            <w:pStyle w:val="TOC3"/>
            <w:tabs>
              <w:tab w:val="right" w:leader="dot" w:pos="9350"/>
            </w:tabs>
            <w:rPr>
              <w:rFonts w:asciiTheme="minorHAnsi" w:eastAsiaTheme="minorEastAsia" w:hAnsiTheme="minorHAnsi" w:cstheme="minorBidi"/>
              <w:noProof/>
              <w:sz w:val="22"/>
              <w:szCs w:val="22"/>
            </w:rPr>
          </w:pPr>
          <w:hyperlink w:anchor="_Toc76123433" w:history="1">
            <w:r w:rsidR="00134102" w:rsidRPr="00673E08">
              <w:rPr>
                <w:rStyle w:val="Hyperlink"/>
                <w:b/>
                <w:noProof/>
              </w:rPr>
              <w:t xml:space="preserve">1.4.1 </w:t>
            </w:r>
            <w:r w:rsidR="00134102" w:rsidRPr="00673E08">
              <w:rPr>
                <w:rStyle w:val="Hyperlink"/>
                <w:b/>
                <w:noProof/>
                <w:spacing w:val="3"/>
                <w:shd w:val="clear" w:color="auto" w:fill="FFFFFF"/>
              </w:rPr>
              <w:t>Yêu cầu chức năng</w:t>
            </w:r>
            <w:r w:rsidR="00134102">
              <w:rPr>
                <w:noProof/>
                <w:webHidden/>
              </w:rPr>
              <w:tab/>
            </w:r>
            <w:r w:rsidR="00134102">
              <w:rPr>
                <w:noProof/>
                <w:webHidden/>
              </w:rPr>
              <w:fldChar w:fldCharType="begin"/>
            </w:r>
            <w:r w:rsidR="00134102">
              <w:rPr>
                <w:noProof/>
                <w:webHidden/>
              </w:rPr>
              <w:instrText xml:space="preserve"> PAGEREF _Toc76123433 \h </w:instrText>
            </w:r>
            <w:r w:rsidR="00134102">
              <w:rPr>
                <w:noProof/>
                <w:webHidden/>
              </w:rPr>
            </w:r>
            <w:r w:rsidR="00134102">
              <w:rPr>
                <w:noProof/>
                <w:webHidden/>
              </w:rPr>
              <w:fldChar w:fldCharType="separate"/>
            </w:r>
            <w:r w:rsidR="00134102">
              <w:rPr>
                <w:noProof/>
                <w:webHidden/>
              </w:rPr>
              <w:t>3</w:t>
            </w:r>
            <w:r w:rsidR="00134102">
              <w:rPr>
                <w:noProof/>
                <w:webHidden/>
              </w:rPr>
              <w:fldChar w:fldCharType="end"/>
            </w:r>
          </w:hyperlink>
        </w:p>
        <w:p w14:paraId="7796936A" w14:textId="77777777" w:rsidR="00134102" w:rsidRDefault="004226D2">
          <w:pPr>
            <w:pStyle w:val="TOC1"/>
            <w:tabs>
              <w:tab w:val="right" w:leader="dot" w:pos="9350"/>
            </w:tabs>
            <w:rPr>
              <w:rFonts w:asciiTheme="minorHAnsi" w:eastAsiaTheme="minorEastAsia" w:hAnsiTheme="minorHAnsi" w:cstheme="minorBidi"/>
              <w:noProof/>
              <w:sz w:val="22"/>
              <w:szCs w:val="22"/>
            </w:rPr>
          </w:pPr>
          <w:hyperlink w:anchor="_Toc76123434" w:history="1">
            <w:r w:rsidR="00134102" w:rsidRPr="00673E08">
              <w:rPr>
                <w:rStyle w:val="Hyperlink"/>
                <w:rFonts w:cstheme="majorHAnsi"/>
                <w:b/>
                <w:noProof/>
              </w:rPr>
              <w:t>CHƯƠNG 2: THIẾT KẾ VÀ CÀI ĐẶT GIẢI PHÁP</w:t>
            </w:r>
            <w:r w:rsidR="00134102">
              <w:rPr>
                <w:noProof/>
                <w:webHidden/>
              </w:rPr>
              <w:tab/>
            </w:r>
            <w:r w:rsidR="00134102">
              <w:rPr>
                <w:noProof/>
                <w:webHidden/>
              </w:rPr>
              <w:fldChar w:fldCharType="begin"/>
            </w:r>
            <w:r w:rsidR="00134102">
              <w:rPr>
                <w:noProof/>
                <w:webHidden/>
              </w:rPr>
              <w:instrText xml:space="preserve"> PAGEREF _Toc76123434 \h </w:instrText>
            </w:r>
            <w:r w:rsidR="00134102">
              <w:rPr>
                <w:noProof/>
                <w:webHidden/>
              </w:rPr>
            </w:r>
            <w:r w:rsidR="00134102">
              <w:rPr>
                <w:noProof/>
                <w:webHidden/>
              </w:rPr>
              <w:fldChar w:fldCharType="separate"/>
            </w:r>
            <w:r w:rsidR="00134102">
              <w:rPr>
                <w:noProof/>
                <w:webHidden/>
              </w:rPr>
              <w:t>5</w:t>
            </w:r>
            <w:r w:rsidR="00134102">
              <w:rPr>
                <w:noProof/>
                <w:webHidden/>
              </w:rPr>
              <w:fldChar w:fldCharType="end"/>
            </w:r>
          </w:hyperlink>
        </w:p>
        <w:p w14:paraId="66A2370D" w14:textId="77777777" w:rsidR="00134102" w:rsidRDefault="004226D2">
          <w:pPr>
            <w:pStyle w:val="TOC2"/>
            <w:tabs>
              <w:tab w:val="right" w:leader="dot" w:pos="9350"/>
            </w:tabs>
            <w:rPr>
              <w:rFonts w:asciiTheme="minorHAnsi" w:eastAsiaTheme="minorEastAsia" w:hAnsiTheme="minorHAnsi" w:cstheme="minorBidi"/>
              <w:noProof/>
              <w:sz w:val="22"/>
              <w:szCs w:val="22"/>
            </w:rPr>
          </w:pPr>
          <w:hyperlink w:anchor="_Toc76123435" w:history="1">
            <w:r w:rsidR="00134102" w:rsidRPr="00673E08">
              <w:rPr>
                <w:rStyle w:val="Hyperlink"/>
                <w:rFonts w:cstheme="majorHAnsi"/>
                <w:b/>
                <w:noProof/>
              </w:rPr>
              <w:t>2.1KIẾN TRÚC HỆ THỐNG</w:t>
            </w:r>
            <w:r w:rsidR="00134102">
              <w:rPr>
                <w:noProof/>
                <w:webHidden/>
              </w:rPr>
              <w:tab/>
            </w:r>
            <w:r w:rsidR="00134102">
              <w:rPr>
                <w:noProof/>
                <w:webHidden/>
              </w:rPr>
              <w:fldChar w:fldCharType="begin"/>
            </w:r>
            <w:r w:rsidR="00134102">
              <w:rPr>
                <w:noProof/>
                <w:webHidden/>
              </w:rPr>
              <w:instrText xml:space="preserve"> PAGEREF _Toc76123435 \h </w:instrText>
            </w:r>
            <w:r w:rsidR="00134102">
              <w:rPr>
                <w:noProof/>
                <w:webHidden/>
              </w:rPr>
            </w:r>
            <w:r w:rsidR="00134102">
              <w:rPr>
                <w:noProof/>
                <w:webHidden/>
              </w:rPr>
              <w:fldChar w:fldCharType="separate"/>
            </w:r>
            <w:r w:rsidR="00134102">
              <w:rPr>
                <w:noProof/>
                <w:webHidden/>
              </w:rPr>
              <w:t>5</w:t>
            </w:r>
            <w:r w:rsidR="00134102">
              <w:rPr>
                <w:noProof/>
                <w:webHidden/>
              </w:rPr>
              <w:fldChar w:fldCharType="end"/>
            </w:r>
          </w:hyperlink>
        </w:p>
        <w:p w14:paraId="7826DD23" w14:textId="77777777" w:rsidR="00134102" w:rsidRDefault="004226D2">
          <w:pPr>
            <w:pStyle w:val="TOC3"/>
            <w:tabs>
              <w:tab w:val="right" w:leader="dot" w:pos="9350"/>
            </w:tabs>
            <w:rPr>
              <w:rFonts w:asciiTheme="minorHAnsi" w:eastAsiaTheme="minorEastAsia" w:hAnsiTheme="minorHAnsi" w:cstheme="minorBidi"/>
              <w:noProof/>
              <w:sz w:val="22"/>
              <w:szCs w:val="22"/>
            </w:rPr>
          </w:pPr>
          <w:hyperlink w:anchor="_Toc76123436" w:history="1">
            <w:r w:rsidR="00134102" w:rsidRPr="00673E08">
              <w:rPr>
                <w:rStyle w:val="Hyperlink"/>
                <w:rFonts w:cstheme="majorHAnsi"/>
                <w:b/>
                <w:noProof/>
              </w:rPr>
              <w:t>2.1.1Thiết kế kiến trúc</w:t>
            </w:r>
            <w:r w:rsidR="00134102">
              <w:rPr>
                <w:noProof/>
                <w:webHidden/>
              </w:rPr>
              <w:tab/>
            </w:r>
            <w:r w:rsidR="00134102">
              <w:rPr>
                <w:noProof/>
                <w:webHidden/>
              </w:rPr>
              <w:fldChar w:fldCharType="begin"/>
            </w:r>
            <w:r w:rsidR="00134102">
              <w:rPr>
                <w:noProof/>
                <w:webHidden/>
              </w:rPr>
              <w:instrText xml:space="preserve"> PAGEREF _Toc76123436 \h </w:instrText>
            </w:r>
            <w:r w:rsidR="00134102">
              <w:rPr>
                <w:noProof/>
                <w:webHidden/>
              </w:rPr>
            </w:r>
            <w:r w:rsidR="00134102">
              <w:rPr>
                <w:noProof/>
                <w:webHidden/>
              </w:rPr>
              <w:fldChar w:fldCharType="separate"/>
            </w:r>
            <w:r w:rsidR="00134102">
              <w:rPr>
                <w:noProof/>
                <w:webHidden/>
              </w:rPr>
              <w:t>5</w:t>
            </w:r>
            <w:r w:rsidR="00134102">
              <w:rPr>
                <w:noProof/>
                <w:webHidden/>
              </w:rPr>
              <w:fldChar w:fldCharType="end"/>
            </w:r>
          </w:hyperlink>
        </w:p>
        <w:p w14:paraId="05FE8BBE" w14:textId="77777777" w:rsidR="00134102" w:rsidRDefault="004226D2">
          <w:pPr>
            <w:pStyle w:val="TOC2"/>
            <w:tabs>
              <w:tab w:val="left" w:pos="880"/>
              <w:tab w:val="right" w:leader="dot" w:pos="9350"/>
            </w:tabs>
            <w:rPr>
              <w:rFonts w:asciiTheme="minorHAnsi" w:eastAsiaTheme="minorEastAsia" w:hAnsiTheme="minorHAnsi" w:cstheme="minorBidi"/>
              <w:noProof/>
              <w:sz w:val="22"/>
              <w:szCs w:val="22"/>
            </w:rPr>
          </w:pPr>
          <w:hyperlink w:anchor="_Toc76123437" w:history="1">
            <w:r w:rsidR="00134102" w:rsidRPr="00673E08">
              <w:rPr>
                <w:rStyle w:val="Hyperlink"/>
                <w:b/>
                <w:noProof/>
              </w:rPr>
              <w:t>2.2</w:t>
            </w:r>
            <w:r w:rsidR="00134102">
              <w:rPr>
                <w:rFonts w:asciiTheme="minorHAnsi" w:eastAsiaTheme="minorEastAsia" w:hAnsiTheme="minorHAnsi" w:cstheme="minorBidi"/>
                <w:noProof/>
                <w:sz w:val="22"/>
                <w:szCs w:val="22"/>
              </w:rPr>
              <w:tab/>
            </w:r>
            <w:r w:rsidR="00134102" w:rsidRPr="00673E08">
              <w:rPr>
                <w:rStyle w:val="Hyperlink"/>
                <w:b/>
                <w:noProof/>
              </w:rPr>
              <w:t>Phân tích thiết kế</w:t>
            </w:r>
            <w:r w:rsidR="00134102">
              <w:rPr>
                <w:noProof/>
                <w:webHidden/>
              </w:rPr>
              <w:tab/>
            </w:r>
            <w:r w:rsidR="00134102">
              <w:rPr>
                <w:noProof/>
                <w:webHidden/>
              </w:rPr>
              <w:fldChar w:fldCharType="begin"/>
            </w:r>
            <w:r w:rsidR="00134102">
              <w:rPr>
                <w:noProof/>
                <w:webHidden/>
              </w:rPr>
              <w:instrText xml:space="preserve"> PAGEREF _Toc76123437 \h </w:instrText>
            </w:r>
            <w:r w:rsidR="00134102">
              <w:rPr>
                <w:noProof/>
                <w:webHidden/>
              </w:rPr>
            </w:r>
            <w:r w:rsidR="00134102">
              <w:rPr>
                <w:noProof/>
                <w:webHidden/>
              </w:rPr>
              <w:fldChar w:fldCharType="separate"/>
            </w:r>
            <w:r w:rsidR="00134102">
              <w:rPr>
                <w:noProof/>
                <w:webHidden/>
              </w:rPr>
              <w:t>7</w:t>
            </w:r>
            <w:r w:rsidR="00134102">
              <w:rPr>
                <w:noProof/>
                <w:webHidden/>
              </w:rPr>
              <w:fldChar w:fldCharType="end"/>
            </w:r>
          </w:hyperlink>
        </w:p>
        <w:p w14:paraId="1143AD9A" w14:textId="77777777" w:rsidR="00134102" w:rsidRDefault="004226D2">
          <w:pPr>
            <w:pStyle w:val="TOC2"/>
            <w:tabs>
              <w:tab w:val="right" w:leader="dot" w:pos="9350"/>
            </w:tabs>
            <w:rPr>
              <w:rFonts w:asciiTheme="minorHAnsi" w:eastAsiaTheme="minorEastAsia" w:hAnsiTheme="minorHAnsi" w:cstheme="minorBidi"/>
              <w:noProof/>
              <w:sz w:val="22"/>
              <w:szCs w:val="22"/>
            </w:rPr>
          </w:pPr>
          <w:hyperlink w:anchor="_Toc76123438" w:history="1">
            <w:r w:rsidR="00134102" w:rsidRPr="00673E08">
              <w:rPr>
                <w:rStyle w:val="Hyperlink"/>
                <w:b/>
                <w:noProof/>
              </w:rPr>
              <w:t xml:space="preserve">2.2.1 </w:t>
            </w:r>
            <w:r w:rsidR="00134102" w:rsidRPr="00673E08">
              <w:rPr>
                <w:rStyle w:val="Hyperlink"/>
                <w:noProof/>
                <w:spacing w:val="3"/>
              </w:rPr>
              <w:t>Lập lịch và theo dõi Phần phân tích và thiết kế làm theo hướng đối tượng. Sử dụng các công cụ hỗ trợ phân tích thiết kế UML: Rational Rose, star UML,…</w:t>
            </w:r>
            <w:r w:rsidR="00134102">
              <w:rPr>
                <w:noProof/>
                <w:webHidden/>
              </w:rPr>
              <w:tab/>
            </w:r>
            <w:r w:rsidR="00134102">
              <w:rPr>
                <w:noProof/>
                <w:webHidden/>
              </w:rPr>
              <w:fldChar w:fldCharType="begin"/>
            </w:r>
            <w:r w:rsidR="00134102">
              <w:rPr>
                <w:noProof/>
                <w:webHidden/>
              </w:rPr>
              <w:instrText xml:space="preserve"> PAGEREF _Toc76123438 \h </w:instrText>
            </w:r>
            <w:r w:rsidR="00134102">
              <w:rPr>
                <w:noProof/>
                <w:webHidden/>
              </w:rPr>
            </w:r>
            <w:r w:rsidR="00134102">
              <w:rPr>
                <w:noProof/>
                <w:webHidden/>
              </w:rPr>
              <w:fldChar w:fldCharType="separate"/>
            </w:r>
            <w:r w:rsidR="00134102">
              <w:rPr>
                <w:noProof/>
                <w:webHidden/>
              </w:rPr>
              <w:t>7</w:t>
            </w:r>
            <w:r w:rsidR="00134102">
              <w:rPr>
                <w:noProof/>
                <w:webHidden/>
              </w:rPr>
              <w:fldChar w:fldCharType="end"/>
            </w:r>
          </w:hyperlink>
        </w:p>
        <w:p w14:paraId="6C679B8C" w14:textId="77777777" w:rsidR="00134102" w:rsidRDefault="004226D2">
          <w:pPr>
            <w:pStyle w:val="TOC1"/>
            <w:tabs>
              <w:tab w:val="right" w:leader="dot" w:pos="9350"/>
            </w:tabs>
            <w:rPr>
              <w:rFonts w:asciiTheme="minorHAnsi" w:eastAsiaTheme="minorEastAsia" w:hAnsiTheme="minorHAnsi" w:cstheme="minorBidi"/>
              <w:noProof/>
              <w:sz w:val="22"/>
              <w:szCs w:val="22"/>
            </w:rPr>
          </w:pPr>
          <w:hyperlink w:anchor="_Toc76123439" w:history="1">
            <w:r w:rsidR="00134102" w:rsidRPr="00673E08">
              <w:rPr>
                <w:rStyle w:val="Hyperlink"/>
                <w:rFonts w:cstheme="majorHAnsi"/>
                <w:b/>
                <w:noProof/>
              </w:rPr>
              <w:t>CHƯƠNG 3 : KẾT QUẢ XÂY DỰNG MỘT SỐ GIAO DIỆN CHÍNH</w:t>
            </w:r>
            <w:r w:rsidR="00134102">
              <w:rPr>
                <w:noProof/>
                <w:webHidden/>
              </w:rPr>
              <w:tab/>
            </w:r>
            <w:r w:rsidR="00134102">
              <w:rPr>
                <w:noProof/>
                <w:webHidden/>
              </w:rPr>
              <w:fldChar w:fldCharType="begin"/>
            </w:r>
            <w:r w:rsidR="00134102">
              <w:rPr>
                <w:noProof/>
                <w:webHidden/>
              </w:rPr>
              <w:instrText xml:space="preserve"> PAGEREF _Toc76123439 \h </w:instrText>
            </w:r>
            <w:r w:rsidR="00134102">
              <w:rPr>
                <w:noProof/>
                <w:webHidden/>
              </w:rPr>
            </w:r>
            <w:r w:rsidR="00134102">
              <w:rPr>
                <w:noProof/>
                <w:webHidden/>
              </w:rPr>
              <w:fldChar w:fldCharType="separate"/>
            </w:r>
            <w:r w:rsidR="00134102">
              <w:rPr>
                <w:noProof/>
                <w:webHidden/>
              </w:rPr>
              <w:t>18</w:t>
            </w:r>
            <w:r w:rsidR="00134102">
              <w:rPr>
                <w:noProof/>
                <w:webHidden/>
              </w:rPr>
              <w:fldChar w:fldCharType="end"/>
            </w:r>
          </w:hyperlink>
        </w:p>
        <w:p w14:paraId="5DC74950" w14:textId="77777777" w:rsidR="00134102" w:rsidRDefault="004226D2">
          <w:pPr>
            <w:pStyle w:val="TOC2"/>
            <w:tabs>
              <w:tab w:val="right" w:leader="dot" w:pos="9350"/>
            </w:tabs>
            <w:rPr>
              <w:rFonts w:asciiTheme="minorHAnsi" w:eastAsiaTheme="minorEastAsia" w:hAnsiTheme="minorHAnsi" w:cstheme="minorBidi"/>
              <w:noProof/>
              <w:sz w:val="22"/>
              <w:szCs w:val="22"/>
            </w:rPr>
          </w:pPr>
          <w:hyperlink w:anchor="_Toc76123440" w:history="1">
            <w:r w:rsidR="00134102" w:rsidRPr="00673E08">
              <w:rPr>
                <w:rStyle w:val="Hyperlink"/>
                <w:rFonts w:cstheme="majorHAnsi"/>
                <w:b/>
                <w:noProof/>
              </w:rPr>
              <w:t>3.1 Giao điện admin :</w:t>
            </w:r>
            <w:r w:rsidR="00134102">
              <w:rPr>
                <w:noProof/>
                <w:webHidden/>
              </w:rPr>
              <w:tab/>
            </w:r>
            <w:r w:rsidR="00134102">
              <w:rPr>
                <w:noProof/>
                <w:webHidden/>
              </w:rPr>
              <w:fldChar w:fldCharType="begin"/>
            </w:r>
            <w:r w:rsidR="00134102">
              <w:rPr>
                <w:noProof/>
                <w:webHidden/>
              </w:rPr>
              <w:instrText xml:space="preserve"> PAGEREF _Toc76123440 \h </w:instrText>
            </w:r>
            <w:r w:rsidR="00134102">
              <w:rPr>
                <w:noProof/>
                <w:webHidden/>
              </w:rPr>
            </w:r>
            <w:r w:rsidR="00134102">
              <w:rPr>
                <w:noProof/>
                <w:webHidden/>
              </w:rPr>
              <w:fldChar w:fldCharType="separate"/>
            </w:r>
            <w:r w:rsidR="00134102">
              <w:rPr>
                <w:noProof/>
                <w:webHidden/>
              </w:rPr>
              <w:t>18</w:t>
            </w:r>
            <w:r w:rsidR="00134102">
              <w:rPr>
                <w:noProof/>
                <w:webHidden/>
              </w:rPr>
              <w:fldChar w:fldCharType="end"/>
            </w:r>
          </w:hyperlink>
        </w:p>
        <w:p w14:paraId="41545ADA" w14:textId="77777777" w:rsidR="00134102" w:rsidRDefault="004226D2">
          <w:pPr>
            <w:pStyle w:val="TOC2"/>
            <w:tabs>
              <w:tab w:val="right" w:leader="dot" w:pos="9350"/>
            </w:tabs>
            <w:rPr>
              <w:rFonts w:asciiTheme="minorHAnsi" w:eastAsiaTheme="minorEastAsia" w:hAnsiTheme="minorHAnsi" w:cstheme="minorBidi"/>
              <w:noProof/>
              <w:sz w:val="22"/>
              <w:szCs w:val="22"/>
            </w:rPr>
          </w:pPr>
          <w:hyperlink w:anchor="_Toc76123441" w:history="1">
            <w:r w:rsidR="00134102" w:rsidRPr="00673E08">
              <w:rPr>
                <w:rStyle w:val="Hyperlink"/>
                <w:rFonts w:cstheme="majorHAnsi"/>
                <w:b/>
                <w:noProof/>
              </w:rPr>
              <w:t>3.2 Giao điện của người dùng</w:t>
            </w:r>
            <w:r w:rsidR="00134102">
              <w:rPr>
                <w:noProof/>
                <w:webHidden/>
              </w:rPr>
              <w:tab/>
            </w:r>
            <w:r w:rsidR="00134102">
              <w:rPr>
                <w:noProof/>
                <w:webHidden/>
              </w:rPr>
              <w:fldChar w:fldCharType="begin"/>
            </w:r>
            <w:r w:rsidR="00134102">
              <w:rPr>
                <w:noProof/>
                <w:webHidden/>
              </w:rPr>
              <w:instrText xml:space="preserve"> PAGEREF _Toc76123441 \h </w:instrText>
            </w:r>
            <w:r w:rsidR="00134102">
              <w:rPr>
                <w:noProof/>
                <w:webHidden/>
              </w:rPr>
            </w:r>
            <w:r w:rsidR="00134102">
              <w:rPr>
                <w:noProof/>
                <w:webHidden/>
              </w:rPr>
              <w:fldChar w:fldCharType="separate"/>
            </w:r>
            <w:r w:rsidR="00134102">
              <w:rPr>
                <w:noProof/>
                <w:webHidden/>
              </w:rPr>
              <w:t>20</w:t>
            </w:r>
            <w:r w:rsidR="00134102">
              <w:rPr>
                <w:noProof/>
                <w:webHidden/>
              </w:rPr>
              <w:fldChar w:fldCharType="end"/>
            </w:r>
          </w:hyperlink>
        </w:p>
        <w:p w14:paraId="5C2E4066" w14:textId="77777777" w:rsidR="00134102" w:rsidRDefault="004226D2">
          <w:pPr>
            <w:pStyle w:val="TOC2"/>
            <w:tabs>
              <w:tab w:val="right" w:leader="dot" w:pos="9350"/>
            </w:tabs>
            <w:rPr>
              <w:rFonts w:asciiTheme="minorHAnsi" w:eastAsiaTheme="minorEastAsia" w:hAnsiTheme="minorHAnsi" w:cstheme="minorBidi"/>
              <w:noProof/>
              <w:sz w:val="22"/>
              <w:szCs w:val="22"/>
            </w:rPr>
          </w:pPr>
          <w:hyperlink w:anchor="_Toc76123442" w:history="1">
            <w:r w:rsidR="00134102" w:rsidRPr="00673E08">
              <w:rPr>
                <w:rStyle w:val="Hyperlink"/>
                <w:rFonts w:cstheme="majorHAnsi"/>
                <w:b/>
                <w:noProof/>
              </w:rPr>
              <w:t>PHẦN KẾT LUẬN</w:t>
            </w:r>
            <w:r w:rsidR="00134102">
              <w:rPr>
                <w:noProof/>
                <w:webHidden/>
              </w:rPr>
              <w:tab/>
            </w:r>
            <w:r w:rsidR="00134102">
              <w:rPr>
                <w:noProof/>
                <w:webHidden/>
              </w:rPr>
              <w:fldChar w:fldCharType="begin"/>
            </w:r>
            <w:r w:rsidR="00134102">
              <w:rPr>
                <w:noProof/>
                <w:webHidden/>
              </w:rPr>
              <w:instrText xml:space="preserve"> PAGEREF _Toc76123442 \h </w:instrText>
            </w:r>
            <w:r w:rsidR="00134102">
              <w:rPr>
                <w:noProof/>
                <w:webHidden/>
              </w:rPr>
            </w:r>
            <w:r w:rsidR="00134102">
              <w:rPr>
                <w:noProof/>
                <w:webHidden/>
              </w:rPr>
              <w:fldChar w:fldCharType="separate"/>
            </w:r>
            <w:r w:rsidR="00134102">
              <w:rPr>
                <w:noProof/>
                <w:webHidden/>
              </w:rPr>
              <w:t>22</w:t>
            </w:r>
            <w:r w:rsidR="00134102">
              <w:rPr>
                <w:noProof/>
                <w:webHidden/>
              </w:rPr>
              <w:fldChar w:fldCharType="end"/>
            </w:r>
          </w:hyperlink>
        </w:p>
        <w:p w14:paraId="756975C6" w14:textId="77777777" w:rsidR="00134102" w:rsidRDefault="004226D2">
          <w:pPr>
            <w:pStyle w:val="TOC2"/>
            <w:tabs>
              <w:tab w:val="left" w:pos="660"/>
              <w:tab w:val="right" w:leader="dot" w:pos="9350"/>
            </w:tabs>
            <w:rPr>
              <w:rFonts w:asciiTheme="minorHAnsi" w:eastAsiaTheme="minorEastAsia" w:hAnsiTheme="minorHAnsi" w:cstheme="minorBidi"/>
              <w:noProof/>
              <w:sz w:val="22"/>
              <w:szCs w:val="22"/>
            </w:rPr>
          </w:pPr>
          <w:hyperlink w:anchor="_Toc76123443" w:history="1">
            <w:r w:rsidR="00134102" w:rsidRPr="00673E08">
              <w:rPr>
                <w:rStyle w:val="Hyperlink"/>
                <w:rFonts w:asciiTheme="majorHAnsi" w:hAnsiTheme="majorHAnsi" w:cstheme="majorHAnsi"/>
                <w:b/>
                <w:noProof/>
              </w:rPr>
              <w:t>1.</w:t>
            </w:r>
            <w:r w:rsidR="00134102">
              <w:rPr>
                <w:rFonts w:asciiTheme="minorHAnsi" w:eastAsiaTheme="minorEastAsia" w:hAnsiTheme="minorHAnsi" w:cstheme="minorBidi"/>
                <w:noProof/>
                <w:sz w:val="22"/>
                <w:szCs w:val="22"/>
              </w:rPr>
              <w:tab/>
            </w:r>
            <w:r w:rsidR="00134102" w:rsidRPr="00673E08">
              <w:rPr>
                <w:rStyle w:val="Hyperlink"/>
                <w:rFonts w:asciiTheme="majorHAnsi" w:hAnsiTheme="majorHAnsi" w:cstheme="majorHAnsi"/>
                <w:b/>
                <w:noProof/>
              </w:rPr>
              <w:t>KẾT QUẢ ĐẠT ĐƯỢC</w:t>
            </w:r>
            <w:r w:rsidR="00134102">
              <w:rPr>
                <w:noProof/>
                <w:webHidden/>
              </w:rPr>
              <w:tab/>
            </w:r>
            <w:r w:rsidR="00134102">
              <w:rPr>
                <w:noProof/>
                <w:webHidden/>
              </w:rPr>
              <w:fldChar w:fldCharType="begin"/>
            </w:r>
            <w:r w:rsidR="00134102">
              <w:rPr>
                <w:noProof/>
                <w:webHidden/>
              </w:rPr>
              <w:instrText xml:space="preserve"> PAGEREF _Toc76123443 \h </w:instrText>
            </w:r>
            <w:r w:rsidR="00134102">
              <w:rPr>
                <w:noProof/>
                <w:webHidden/>
              </w:rPr>
            </w:r>
            <w:r w:rsidR="00134102">
              <w:rPr>
                <w:noProof/>
                <w:webHidden/>
              </w:rPr>
              <w:fldChar w:fldCharType="separate"/>
            </w:r>
            <w:r w:rsidR="00134102">
              <w:rPr>
                <w:noProof/>
                <w:webHidden/>
              </w:rPr>
              <w:t>22</w:t>
            </w:r>
            <w:r w:rsidR="00134102">
              <w:rPr>
                <w:noProof/>
                <w:webHidden/>
              </w:rPr>
              <w:fldChar w:fldCharType="end"/>
            </w:r>
          </w:hyperlink>
        </w:p>
        <w:p w14:paraId="69D81C45" w14:textId="77777777" w:rsidR="00134102" w:rsidRDefault="004226D2">
          <w:pPr>
            <w:pStyle w:val="TOC2"/>
            <w:tabs>
              <w:tab w:val="left" w:pos="660"/>
              <w:tab w:val="right" w:leader="dot" w:pos="9350"/>
            </w:tabs>
            <w:rPr>
              <w:rFonts w:asciiTheme="minorHAnsi" w:eastAsiaTheme="minorEastAsia" w:hAnsiTheme="minorHAnsi" w:cstheme="minorBidi"/>
              <w:noProof/>
              <w:sz w:val="22"/>
              <w:szCs w:val="22"/>
            </w:rPr>
          </w:pPr>
          <w:hyperlink w:anchor="_Toc76123444" w:history="1">
            <w:r w:rsidR="00134102" w:rsidRPr="00673E08">
              <w:rPr>
                <w:rStyle w:val="Hyperlink"/>
                <w:rFonts w:asciiTheme="majorHAnsi" w:hAnsiTheme="majorHAnsi" w:cstheme="majorHAnsi"/>
                <w:b/>
                <w:noProof/>
              </w:rPr>
              <w:t>2.</w:t>
            </w:r>
            <w:r w:rsidR="00134102">
              <w:rPr>
                <w:rFonts w:asciiTheme="minorHAnsi" w:eastAsiaTheme="minorEastAsia" w:hAnsiTheme="minorHAnsi" w:cstheme="minorBidi"/>
                <w:noProof/>
                <w:sz w:val="22"/>
                <w:szCs w:val="22"/>
              </w:rPr>
              <w:tab/>
            </w:r>
            <w:r w:rsidR="00134102" w:rsidRPr="00673E08">
              <w:rPr>
                <w:rStyle w:val="Hyperlink"/>
                <w:rFonts w:asciiTheme="majorHAnsi" w:hAnsiTheme="majorHAnsi" w:cstheme="majorHAnsi"/>
                <w:b/>
                <w:noProof/>
              </w:rPr>
              <w:t>HẠN CHẾ</w:t>
            </w:r>
            <w:r w:rsidR="00134102">
              <w:rPr>
                <w:noProof/>
                <w:webHidden/>
              </w:rPr>
              <w:tab/>
            </w:r>
            <w:r w:rsidR="00134102">
              <w:rPr>
                <w:noProof/>
                <w:webHidden/>
              </w:rPr>
              <w:fldChar w:fldCharType="begin"/>
            </w:r>
            <w:r w:rsidR="00134102">
              <w:rPr>
                <w:noProof/>
                <w:webHidden/>
              </w:rPr>
              <w:instrText xml:space="preserve"> PAGEREF _Toc76123444 \h </w:instrText>
            </w:r>
            <w:r w:rsidR="00134102">
              <w:rPr>
                <w:noProof/>
                <w:webHidden/>
              </w:rPr>
            </w:r>
            <w:r w:rsidR="00134102">
              <w:rPr>
                <w:noProof/>
                <w:webHidden/>
              </w:rPr>
              <w:fldChar w:fldCharType="separate"/>
            </w:r>
            <w:r w:rsidR="00134102">
              <w:rPr>
                <w:noProof/>
                <w:webHidden/>
              </w:rPr>
              <w:t>22</w:t>
            </w:r>
            <w:r w:rsidR="00134102">
              <w:rPr>
                <w:noProof/>
                <w:webHidden/>
              </w:rPr>
              <w:fldChar w:fldCharType="end"/>
            </w:r>
          </w:hyperlink>
        </w:p>
        <w:p w14:paraId="22C18046" w14:textId="77777777" w:rsidR="00134102" w:rsidRDefault="004226D2">
          <w:pPr>
            <w:pStyle w:val="TOC2"/>
            <w:tabs>
              <w:tab w:val="left" w:pos="660"/>
              <w:tab w:val="right" w:leader="dot" w:pos="9350"/>
            </w:tabs>
            <w:rPr>
              <w:rFonts w:asciiTheme="minorHAnsi" w:eastAsiaTheme="minorEastAsia" w:hAnsiTheme="minorHAnsi" w:cstheme="minorBidi"/>
              <w:noProof/>
              <w:sz w:val="22"/>
              <w:szCs w:val="22"/>
            </w:rPr>
          </w:pPr>
          <w:hyperlink w:anchor="_Toc76123445" w:history="1">
            <w:r w:rsidR="00134102" w:rsidRPr="00673E08">
              <w:rPr>
                <w:rStyle w:val="Hyperlink"/>
                <w:rFonts w:asciiTheme="majorHAnsi" w:hAnsiTheme="majorHAnsi" w:cstheme="majorHAnsi"/>
                <w:b/>
                <w:noProof/>
              </w:rPr>
              <w:t>3.</w:t>
            </w:r>
            <w:r w:rsidR="00134102">
              <w:rPr>
                <w:rFonts w:asciiTheme="minorHAnsi" w:eastAsiaTheme="minorEastAsia" w:hAnsiTheme="minorHAnsi" w:cstheme="minorBidi"/>
                <w:noProof/>
                <w:sz w:val="22"/>
                <w:szCs w:val="22"/>
              </w:rPr>
              <w:tab/>
            </w:r>
            <w:r w:rsidR="00134102" w:rsidRPr="00673E08">
              <w:rPr>
                <w:rStyle w:val="Hyperlink"/>
                <w:rFonts w:asciiTheme="majorHAnsi" w:hAnsiTheme="majorHAnsi" w:cstheme="majorHAnsi"/>
                <w:b/>
                <w:noProof/>
              </w:rPr>
              <w:t>HƯỚNG PHÁT TRIỂN</w:t>
            </w:r>
            <w:r w:rsidR="00134102">
              <w:rPr>
                <w:noProof/>
                <w:webHidden/>
              </w:rPr>
              <w:tab/>
            </w:r>
            <w:r w:rsidR="00134102">
              <w:rPr>
                <w:noProof/>
                <w:webHidden/>
              </w:rPr>
              <w:fldChar w:fldCharType="begin"/>
            </w:r>
            <w:r w:rsidR="00134102">
              <w:rPr>
                <w:noProof/>
                <w:webHidden/>
              </w:rPr>
              <w:instrText xml:space="preserve"> PAGEREF _Toc76123445 \h </w:instrText>
            </w:r>
            <w:r w:rsidR="00134102">
              <w:rPr>
                <w:noProof/>
                <w:webHidden/>
              </w:rPr>
            </w:r>
            <w:r w:rsidR="00134102">
              <w:rPr>
                <w:noProof/>
                <w:webHidden/>
              </w:rPr>
              <w:fldChar w:fldCharType="separate"/>
            </w:r>
            <w:r w:rsidR="00134102">
              <w:rPr>
                <w:noProof/>
                <w:webHidden/>
              </w:rPr>
              <w:t>22</w:t>
            </w:r>
            <w:r w:rsidR="00134102">
              <w:rPr>
                <w:noProof/>
                <w:webHidden/>
              </w:rPr>
              <w:fldChar w:fldCharType="end"/>
            </w:r>
          </w:hyperlink>
        </w:p>
        <w:p w14:paraId="7462C4E9" w14:textId="77777777" w:rsidR="00134102" w:rsidRDefault="004226D2">
          <w:pPr>
            <w:pStyle w:val="TOC1"/>
            <w:tabs>
              <w:tab w:val="right" w:leader="dot" w:pos="9350"/>
            </w:tabs>
            <w:rPr>
              <w:rFonts w:asciiTheme="minorHAnsi" w:eastAsiaTheme="minorEastAsia" w:hAnsiTheme="minorHAnsi" w:cstheme="minorBidi"/>
              <w:noProof/>
              <w:sz w:val="22"/>
              <w:szCs w:val="22"/>
            </w:rPr>
          </w:pPr>
          <w:hyperlink w:anchor="_Toc76123446" w:history="1">
            <w:r w:rsidR="00134102" w:rsidRPr="00673E08">
              <w:rPr>
                <w:rStyle w:val="Hyperlink"/>
                <w:rFonts w:cstheme="majorHAnsi"/>
                <w:b/>
                <w:noProof/>
              </w:rPr>
              <w:t>TÀI LIỆU THAM KHẢO</w:t>
            </w:r>
            <w:r w:rsidR="00134102">
              <w:rPr>
                <w:noProof/>
                <w:webHidden/>
              </w:rPr>
              <w:tab/>
            </w:r>
            <w:r w:rsidR="00134102">
              <w:rPr>
                <w:noProof/>
                <w:webHidden/>
              </w:rPr>
              <w:fldChar w:fldCharType="begin"/>
            </w:r>
            <w:r w:rsidR="00134102">
              <w:rPr>
                <w:noProof/>
                <w:webHidden/>
              </w:rPr>
              <w:instrText xml:space="preserve"> PAGEREF _Toc76123446 \h </w:instrText>
            </w:r>
            <w:r w:rsidR="00134102">
              <w:rPr>
                <w:noProof/>
                <w:webHidden/>
              </w:rPr>
            </w:r>
            <w:r w:rsidR="00134102">
              <w:rPr>
                <w:noProof/>
                <w:webHidden/>
              </w:rPr>
              <w:fldChar w:fldCharType="separate"/>
            </w:r>
            <w:r w:rsidR="00134102">
              <w:rPr>
                <w:noProof/>
                <w:webHidden/>
              </w:rPr>
              <w:t>24</w:t>
            </w:r>
            <w:r w:rsidR="00134102">
              <w:rPr>
                <w:noProof/>
                <w:webHidden/>
              </w:rPr>
              <w:fldChar w:fldCharType="end"/>
            </w:r>
          </w:hyperlink>
        </w:p>
        <w:p w14:paraId="55E6ED27" w14:textId="0C29036D" w:rsidR="00134102" w:rsidRDefault="00134102">
          <w:r>
            <w:rPr>
              <w:b/>
              <w:bCs/>
              <w:noProof/>
            </w:rPr>
            <w:fldChar w:fldCharType="end"/>
          </w:r>
        </w:p>
      </w:sdtContent>
    </w:sdt>
    <w:p w14:paraId="6027206B" w14:textId="51EDFFEE" w:rsidR="00A406F0" w:rsidRPr="00D45E85" w:rsidRDefault="00BC1066" w:rsidP="00ED29DF">
      <w:pPr>
        <w:rPr>
          <w:sz w:val="26"/>
          <w:szCs w:val="26"/>
        </w:rPr>
      </w:pPr>
      <w:proofErr w:type="gramStart"/>
      <w:r>
        <w:rPr>
          <w:sz w:val="26"/>
          <w:szCs w:val="26"/>
        </w:rPr>
        <w:t>s</w:t>
      </w:r>
      <w:proofErr w:type="gramEnd"/>
    </w:p>
    <w:p w14:paraId="01A6B97B" w14:textId="74264F37" w:rsidR="00A406F0" w:rsidRPr="00D45E85" w:rsidRDefault="00A406F0" w:rsidP="00ED29DF">
      <w:pPr>
        <w:rPr>
          <w:sz w:val="26"/>
          <w:szCs w:val="26"/>
        </w:rPr>
      </w:pPr>
    </w:p>
    <w:p w14:paraId="7CB9DF46" w14:textId="01B77433" w:rsidR="00A406F0" w:rsidRPr="00D45E85" w:rsidRDefault="00A406F0" w:rsidP="00ED29DF">
      <w:pPr>
        <w:rPr>
          <w:sz w:val="26"/>
          <w:szCs w:val="26"/>
        </w:rPr>
      </w:pPr>
    </w:p>
    <w:p w14:paraId="75F16E10" w14:textId="4A185C17" w:rsidR="00A406F0" w:rsidRPr="00D45E85" w:rsidRDefault="00A406F0" w:rsidP="00ED29DF">
      <w:pPr>
        <w:rPr>
          <w:sz w:val="26"/>
          <w:szCs w:val="26"/>
        </w:rPr>
      </w:pPr>
    </w:p>
    <w:p w14:paraId="2391CE13" w14:textId="2B9B8213" w:rsidR="00A406F0" w:rsidRPr="00D45E85" w:rsidRDefault="00A406F0" w:rsidP="00ED29DF">
      <w:pPr>
        <w:rPr>
          <w:sz w:val="26"/>
          <w:szCs w:val="26"/>
        </w:rPr>
      </w:pPr>
    </w:p>
    <w:p w14:paraId="07D9DE36" w14:textId="4C2E5FC9" w:rsidR="00A406F0" w:rsidRPr="00D45E85" w:rsidRDefault="00A406F0" w:rsidP="00ED29DF">
      <w:pPr>
        <w:rPr>
          <w:sz w:val="26"/>
          <w:szCs w:val="26"/>
        </w:rPr>
      </w:pPr>
    </w:p>
    <w:p w14:paraId="2A1D7544" w14:textId="472883F9" w:rsidR="00A406F0" w:rsidRPr="00D45E85" w:rsidRDefault="00A406F0" w:rsidP="00ED29DF">
      <w:pPr>
        <w:rPr>
          <w:sz w:val="26"/>
          <w:szCs w:val="26"/>
        </w:rPr>
      </w:pPr>
    </w:p>
    <w:p w14:paraId="785BD23A" w14:textId="759CF50D" w:rsidR="00A406F0" w:rsidRPr="00D45E85" w:rsidRDefault="00A406F0" w:rsidP="00ED29DF">
      <w:pPr>
        <w:rPr>
          <w:sz w:val="26"/>
          <w:szCs w:val="26"/>
        </w:rPr>
      </w:pPr>
    </w:p>
    <w:p w14:paraId="2171E8D6" w14:textId="29FE2FFC" w:rsidR="00A406F0" w:rsidRPr="00D45E85" w:rsidRDefault="00A406F0" w:rsidP="00ED29DF">
      <w:pPr>
        <w:rPr>
          <w:sz w:val="26"/>
          <w:szCs w:val="26"/>
        </w:rPr>
      </w:pPr>
    </w:p>
    <w:p w14:paraId="1783B303" w14:textId="3277331D" w:rsidR="00A406F0" w:rsidRPr="00D45E85" w:rsidRDefault="00A406F0" w:rsidP="00ED29DF">
      <w:pPr>
        <w:rPr>
          <w:sz w:val="26"/>
          <w:szCs w:val="26"/>
        </w:rPr>
      </w:pPr>
    </w:p>
    <w:p w14:paraId="21F09BC8" w14:textId="2694FCA2" w:rsidR="00A406F0" w:rsidRPr="00D45E85" w:rsidRDefault="00A406F0" w:rsidP="00ED29DF">
      <w:pPr>
        <w:rPr>
          <w:sz w:val="26"/>
          <w:szCs w:val="26"/>
        </w:rPr>
      </w:pPr>
    </w:p>
    <w:p w14:paraId="3CAC9670" w14:textId="44141A62" w:rsidR="00A406F0" w:rsidRPr="00D45E85" w:rsidRDefault="00A406F0" w:rsidP="00ED29DF">
      <w:pPr>
        <w:rPr>
          <w:sz w:val="26"/>
          <w:szCs w:val="26"/>
        </w:rPr>
      </w:pPr>
    </w:p>
    <w:p w14:paraId="46196CBA" w14:textId="77777777" w:rsidR="001136F7" w:rsidRDefault="001136F7">
      <w:pPr>
        <w:spacing w:after="160" w:line="259" w:lineRule="auto"/>
        <w:rPr>
          <w:rFonts w:asciiTheme="majorHAnsi" w:eastAsiaTheme="majorEastAsia" w:hAnsiTheme="majorHAnsi" w:cstheme="majorHAnsi"/>
          <w:b/>
          <w:noProof/>
          <w:color w:val="000000" w:themeColor="text1"/>
          <w:sz w:val="30"/>
          <w:szCs w:val="30"/>
          <w:lang w:val="vi-VN"/>
        </w:rPr>
      </w:pPr>
      <w:r>
        <w:rPr>
          <w:rFonts w:cstheme="majorHAnsi"/>
          <w:b/>
          <w:noProof/>
          <w:color w:val="000000" w:themeColor="text1"/>
          <w:sz w:val="30"/>
          <w:szCs w:val="30"/>
        </w:rPr>
        <w:br w:type="page"/>
      </w:r>
    </w:p>
    <w:p w14:paraId="39D6ED97" w14:textId="77777777" w:rsidR="001136F7" w:rsidRDefault="001136F7" w:rsidP="00A406F0">
      <w:pPr>
        <w:pStyle w:val="Heading1"/>
        <w:jc w:val="center"/>
        <w:rPr>
          <w:rFonts w:cstheme="majorHAnsi"/>
          <w:b/>
          <w:noProof/>
          <w:color w:val="000000" w:themeColor="text1"/>
          <w:sz w:val="30"/>
          <w:szCs w:val="30"/>
        </w:rPr>
      </w:pPr>
      <w:r>
        <w:rPr>
          <w:rFonts w:cstheme="majorHAnsi"/>
          <w:b/>
          <w:noProof/>
          <w:color w:val="000000" w:themeColor="text1"/>
          <w:sz w:val="30"/>
          <w:szCs w:val="30"/>
        </w:rPr>
        <w:lastRenderedPageBreak/>
        <w:br w:type="page"/>
      </w:r>
    </w:p>
    <w:p w14:paraId="2FA0EC18" w14:textId="77777777" w:rsidR="001136F7" w:rsidRDefault="001136F7" w:rsidP="00A406F0">
      <w:pPr>
        <w:pStyle w:val="Heading1"/>
        <w:jc w:val="center"/>
        <w:rPr>
          <w:rFonts w:cstheme="majorHAnsi"/>
          <w:b/>
          <w:noProof/>
          <w:color w:val="000000" w:themeColor="text1"/>
          <w:sz w:val="30"/>
          <w:szCs w:val="30"/>
        </w:rPr>
        <w:sectPr w:rsidR="001136F7">
          <w:footerReference w:type="default" r:id="rId10"/>
          <w:pgSz w:w="12240" w:h="15840"/>
          <w:pgMar w:top="1440" w:right="1440" w:bottom="1440" w:left="1440" w:header="720" w:footer="720" w:gutter="0"/>
          <w:cols w:space="720"/>
          <w:docGrid w:linePitch="360"/>
        </w:sectPr>
      </w:pPr>
    </w:p>
    <w:p w14:paraId="68ACF7D6" w14:textId="0E71679F" w:rsidR="00A406F0" w:rsidRPr="00D45E85" w:rsidRDefault="00A406F0" w:rsidP="00A406F0">
      <w:pPr>
        <w:pStyle w:val="Heading1"/>
        <w:jc w:val="center"/>
        <w:rPr>
          <w:rFonts w:cstheme="majorHAnsi"/>
          <w:b/>
          <w:noProof/>
          <w:color w:val="000000" w:themeColor="text1"/>
          <w:sz w:val="30"/>
          <w:szCs w:val="30"/>
        </w:rPr>
      </w:pPr>
      <w:bookmarkStart w:id="0" w:name="_Toc76123428"/>
      <w:r w:rsidRPr="00D45E85">
        <w:rPr>
          <w:rFonts w:cstheme="majorHAnsi"/>
          <w:b/>
          <w:noProof/>
          <w:color w:val="000000" w:themeColor="text1"/>
          <w:sz w:val="30"/>
          <w:szCs w:val="30"/>
        </w:rPr>
        <w:lastRenderedPageBreak/>
        <w:t>TÓM TẮT</w:t>
      </w:r>
      <w:bookmarkEnd w:id="0"/>
    </w:p>
    <w:p w14:paraId="4EACBFD5" w14:textId="77777777" w:rsidR="00A406F0" w:rsidRPr="00D45E85" w:rsidRDefault="00A406F0" w:rsidP="00A406F0">
      <w:pPr>
        <w:spacing w:after="120"/>
        <w:jc w:val="center"/>
        <w:rPr>
          <w:rFonts w:asciiTheme="majorHAnsi" w:hAnsiTheme="majorHAnsi" w:cstheme="majorHAnsi"/>
          <w:b/>
          <w:noProof/>
          <w:sz w:val="10"/>
          <w:szCs w:val="10"/>
        </w:rPr>
      </w:pPr>
    </w:p>
    <w:p w14:paraId="54482838" w14:textId="77777777" w:rsidR="00A406F0" w:rsidRPr="00D45E85" w:rsidRDefault="00A406F0" w:rsidP="00A406F0">
      <w:pPr>
        <w:spacing w:before="120" w:line="360" w:lineRule="auto"/>
        <w:ind w:firstLine="720"/>
        <w:jc w:val="both"/>
        <w:rPr>
          <w:rFonts w:asciiTheme="majorHAnsi" w:hAnsiTheme="majorHAnsi" w:cstheme="majorHAnsi"/>
          <w:noProof/>
          <w:sz w:val="26"/>
          <w:szCs w:val="26"/>
        </w:rPr>
      </w:pPr>
      <w:r w:rsidRPr="00D45E85">
        <w:rPr>
          <w:rFonts w:asciiTheme="majorHAnsi" w:hAnsiTheme="majorHAnsi" w:cstheme="majorHAnsi"/>
          <w:noProof/>
          <w:sz w:val="26"/>
          <w:szCs w:val="26"/>
        </w:rPr>
        <w:t xml:space="preserve">Ngày nay Công nghệ thông tin đã phát triển với tốc độ nhanh chóng. Công nghệ tin học đã được ứng dụng trong nhiều lĩnh vực như ngHiển cứu khoa học, phát triển kinh tế, quân sự và trong nhiều loại hình nghệ thuật khác nhau. Ở các nước tiên tiến, máy tính đã được ứng dụng ở nhiều lĩnh vực nhằm phục vụ lợi ích con người. Việc sử dụng mạng Internet không còn quá xa lạ đối với mọi cá nhân, tổ chức kinh tế, nhà nước. </w:t>
      </w:r>
    </w:p>
    <w:p w14:paraId="6F3BBE03" w14:textId="77777777" w:rsidR="00A406F0" w:rsidRPr="00D45E85" w:rsidRDefault="00A406F0" w:rsidP="00A406F0">
      <w:pPr>
        <w:spacing w:before="120" w:line="360" w:lineRule="auto"/>
        <w:ind w:firstLine="720"/>
        <w:jc w:val="both"/>
        <w:rPr>
          <w:rFonts w:asciiTheme="majorHAnsi" w:hAnsiTheme="majorHAnsi" w:cstheme="majorHAnsi"/>
          <w:noProof/>
          <w:sz w:val="26"/>
          <w:szCs w:val="26"/>
        </w:rPr>
      </w:pPr>
      <w:r w:rsidRPr="00D45E85">
        <w:rPr>
          <w:rFonts w:asciiTheme="majorHAnsi" w:hAnsiTheme="majorHAnsi" w:cstheme="majorHAnsi"/>
          <w:noProof/>
          <w:sz w:val="26"/>
          <w:szCs w:val="26"/>
        </w:rPr>
        <w:t xml:space="preserve">Do vậy, công tác quản lý kho vật tư là một công tác không thể thiếu của tất cả các tổ chức về kinh tế, nhà nước. Với các lý do ấy thì phát triển Công nghệ thông tin đã trở thành một ngành kinh tế quan trọng, đặc biệt là Công nghệ phần mềm. Sự ra đời của các sản phẩm phần mềm đặc biệt là các phần mềm ứng dụng như quản lý kho trong vài năm gần đây mang lại nhiều thuận lợi trong công tác quản lý hàng hoá tránh sự thất thu, mất mát. Tuy nHiển bên cạnh những tiện lợi mà các chương trình này mang lại, vần còn có nhiều khó khăn, nhược điển cần được khắc phục. Nhược điểm của các chương trình còn nhiều lý do như: Bản thân các nhà lập trình còn hạn chế về trình độ cũng như kinh nghiệm làm phần mềm. </w:t>
      </w:r>
    </w:p>
    <w:p w14:paraId="61F578D7" w14:textId="4DC4B7A9" w:rsidR="00A406F0" w:rsidRPr="00D45E85" w:rsidRDefault="00A406F0" w:rsidP="00A406F0">
      <w:pPr>
        <w:spacing w:before="120" w:line="360" w:lineRule="auto"/>
        <w:ind w:firstLine="720"/>
        <w:jc w:val="both"/>
        <w:rPr>
          <w:rFonts w:asciiTheme="majorHAnsi" w:hAnsiTheme="majorHAnsi" w:cstheme="majorHAnsi"/>
          <w:noProof/>
          <w:sz w:val="26"/>
          <w:szCs w:val="26"/>
        </w:rPr>
      </w:pPr>
      <w:r w:rsidRPr="00D45E85">
        <w:rPr>
          <w:rFonts w:asciiTheme="majorHAnsi" w:hAnsiTheme="majorHAnsi" w:cstheme="majorHAnsi"/>
          <w:noProof/>
          <w:sz w:val="26"/>
          <w:szCs w:val="26"/>
        </w:rPr>
        <w:t>Thông tin về các vật tư được biến đổi hàng ngày mà sổ sách của một người thủ kho không thể cập nhập những thông tin đó một cách chính xác được. Lý do trên cho thấy việc xây dựng một phần mềm quản lý kho trên nền website, đáp ứng nhanh và hiệu quả các yêu cầu tập hợp quản lý danh mục, nhập, xuất kho và thống kê được số lượng vật tư tồn chính xác và nhanh chóng.</w:t>
      </w:r>
    </w:p>
    <w:p w14:paraId="03CB2A6C" w14:textId="242722FD" w:rsidR="00A406F0" w:rsidRPr="00D45E85" w:rsidRDefault="00A406F0" w:rsidP="00ED29DF">
      <w:pPr>
        <w:rPr>
          <w:sz w:val="26"/>
          <w:szCs w:val="26"/>
        </w:rPr>
      </w:pPr>
    </w:p>
    <w:p w14:paraId="0C760EC4" w14:textId="64C103FD" w:rsidR="00A406F0" w:rsidRPr="00D45E85" w:rsidRDefault="00A406F0" w:rsidP="00ED29DF"/>
    <w:p w14:paraId="5BC2FD71" w14:textId="6281B902" w:rsidR="00730FD8" w:rsidRPr="00D45E85" w:rsidRDefault="00730FD8" w:rsidP="00ED29DF"/>
    <w:p w14:paraId="25A35D37" w14:textId="073BD882" w:rsidR="00730FD8" w:rsidRPr="00D45E85" w:rsidRDefault="00730FD8" w:rsidP="00ED29DF"/>
    <w:p w14:paraId="1DED9852" w14:textId="3EF931E5" w:rsidR="00730FD8" w:rsidRPr="00D45E85" w:rsidRDefault="00730FD8" w:rsidP="00ED29DF"/>
    <w:p w14:paraId="78FBE931" w14:textId="732DF62F" w:rsidR="00730FD8" w:rsidRPr="00D45E85" w:rsidRDefault="00730FD8" w:rsidP="00ED29DF"/>
    <w:p w14:paraId="454A4CCE" w14:textId="4E714BAF" w:rsidR="00730FD8" w:rsidRPr="00D45E85" w:rsidRDefault="00730FD8" w:rsidP="00ED29DF"/>
    <w:p w14:paraId="2F665228" w14:textId="036A84B4" w:rsidR="00730FD8" w:rsidRPr="00D45E85" w:rsidRDefault="00730FD8" w:rsidP="00ED29DF"/>
    <w:p w14:paraId="78484CCD" w14:textId="77777777" w:rsidR="00017C11" w:rsidRDefault="00017C11">
      <w:pPr>
        <w:spacing w:after="160" w:line="259" w:lineRule="auto"/>
        <w:rPr>
          <w:rFonts w:asciiTheme="majorHAnsi" w:eastAsiaTheme="majorEastAsia" w:hAnsiTheme="majorHAnsi" w:cstheme="majorBidi"/>
          <w:color w:val="2F5496" w:themeColor="accent1" w:themeShade="BF"/>
          <w:sz w:val="32"/>
          <w:szCs w:val="32"/>
          <w:lang w:val="vi-VN"/>
        </w:rPr>
      </w:pPr>
      <w:bookmarkStart w:id="1" w:name="_Toc76123429"/>
      <w:r>
        <w:br w:type="page"/>
      </w:r>
    </w:p>
    <w:p w14:paraId="0B3EBBDB" w14:textId="77777777" w:rsidR="00017C11" w:rsidRDefault="00017C11" w:rsidP="00017C11">
      <w:pPr>
        <w:pStyle w:val="Heading1"/>
        <w:jc w:val="center"/>
        <w:rPr>
          <w:rFonts w:ascii="Times New Roman" w:hAnsi="Times New Roman" w:cs="Times New Roman"/>
          <w:b/>
          <w:color w:val="auto"/>
        </w:rPr>
      </w:pPr>
      <w:bookmarkStart w:id="2" w:name="_Toc86689389"/>
      <w:bookmarkStart w:id="3" w:name="_Toc86689933"/>
      <w:bookmarkStart w:id="4" w:name="_Toc86690159"/>
      <w:bookmarkStart w:id="5" w:name="_Toc86690203"/>
      <w:bookmarkStart w:id="6" w:name="_Toc87281848"/>
      <w:r w:rsidRPr="009714D1">
        <w:rPr>
          <w:rFonts w:ascii="Times New Roman" w:hAnsi="Times New Roman" w:cs="Times New Roman"/>
          <w:b/>
          <w:color w:val="auto"/>
        </w:rPr>
        <w:lastRenderedPageBreak/>
        <w:t>CHƯƠNG I: TỔNG QUAN VỀ NGÔN NGỮ PYTHON</w:t>
      </w:r>
      <w:bookmarkEnd w:id="2"/>
      <w:bookmarkEnd w:id="3"/>
      <w:bookmarkEnd w:id="4"/>
      <w:bookmarkEnd w:id="5"/>
      <w:bookmarkEnd w:id="6"/>
    </w:p>
    <w:p w14:paraId="00B97889" w14:textId="77777777" w:rsidR="00017C11" w:rsidRPr="009714D1" w:rsidRDefault="00017C11" w:rsidP="00017C11"/>
    <w:p w14:paraId="6651C72E" w14:textId="77777777" w:rsidR="00017C11" w:rsidRPr="009714D1" w:rsidRDefault="00017C11" w:rsidP="00017C11">
      <w:pPr>
        <w:pStyle w:val="Heading2"/>
        <w:rPr>
          <w:rFonts w:ascii="Times New Roman" w:hAnsi="Times New Roman" w:cs="Times New Roman"/>
          <w:b/>
          <w:color w:val="auto"/>
          <w:sz w:val="28"/>
          <w:szCs w:val="28"/>
        </w:rPr>
      </w:pPr>
      <w:bookmarkStart w:id="7" w:name="_Toc86689390"/>
      <w:bookmarkStart w:id="8" w:name="_Toc86689934"/>
      <w:bookmarkStart w:id="9" w:name="_Toc86690160"/>
      <w:bookmarkStart w:id="10" w:name="_Toc86690204"/>
      <w:bookmarkStart w:id="11" w:name="_Toc87281849"/>
      <w:r w:rsidRPr="009714D1">
        <w:rPr>
          <w:rFonts w:ascii="Times New Roman" w:hAnsi="Times New Roman" w:cs="Times New Roman"/>
          <w:b/>
          <w:color w:val="auto"/>
          <w:sz w:val="28"/>
          <w:szCs w:val="28"/>
        </w:rPr>
        <w:t>1.1. Khái niệm</w:t>
      </w:r>
      <w:bookmarkEnd w:id="7"/>
      <w:bookmarkEnd w:id="8"/>
      <w:bookmarkEnd w:id="9"/>
      <w:bookmarkEnd w:id="10"/>
      <w:bookmarkEnd w:id="11"/>
    </w:p>
    <w:p w14:paraId="6A531E61" w14:textId="77777777" w:rsidR="00017C11" w:rsidRPr="009714D1" w:rsidRDefault="00017C11" w:rsidP="00017C11">
      <w:pPr>
        <w:spacing w:line="360" w:lineRule="auto"/>
        <w:ind w:firstLine="720"/>
        <w:jc w:val="both"/>
        <w:rPr>
          <w:sz w:val="28"/>
          <w:szCs w:val="28"/>
        </w:rPr>
      </w:pPr>
      <w:proofErr w:type="gramStart"/>
      <w:r w:rsidRPr="009714D1">
        <w:rPr>
          <w:sz w:val="28"/>
          <w:szCs w:val="28"/>
        </w:rPr>
        <w:t>Python là ngôn ngữ lập trình hướng đối tượng thông dụng dùng để viết các tiện ích hệ thống.</w:t>
      </w:r>
      <w:proofErr w:type="gramEnd"/>
      <w:r w:rsidRPr="009714D1">
        <w:rPr>
          <w:sz w:val="28"/>
          <w:szCs w:val="28"/>
        </w:rPr>
        <w:t xml:space="preserve"> </w:t>
      </w:r>
      <w:proofErr w:type="gramStart"/>
      <w:r w:rsidRPr="009714D1">
        <w:rPr>
          <w:sz w:val="28"/>
          <w:szCs w:val="28"/>
        </w:rPr>
        <w:t>Nó cũng được sử dụng như ngôn ngữ kết dính đóng vai trò tích hợp C và C++.</w:t>
      </w:r>
      <w:proofErr w:type="gramEnd"/>
    </w:p>
    <w:p w14:paraId="11C15F69" w14:textId="77777777" w:rsidR="00017C11" w:rsidRPr="009714D1" w:rsidRDefault="00017C11" w:rsidP="00017C11">
      <w:pPr>
        <w:spacing w:line="360" w:lineRule="auto"/>
        <w:ind w:firstLine="720"/>
        <w:jc w:val="both"/>
        <w:rPr>
          <w:sz w:val="28"/>
          <w:szCs w:val="28"/>
        </w:rPr>
      </w:pPr>
      <w:proofErr w:type="gramStart"/>
      <w:r w:rsidRPr="009714D1">
        <w:rPr>
          <w:sz w:val="28"/>
          <w:szCs w:val="28"/>
        </w:rPr>
        <w:t>Được tạo ra bởi Guido van Rossum tại Amsterdam năm 1990, Python hoàn toàn tạo kiểu động và dùng cơ chế cấp phát bộ nhớ tự động.</w:t>
      </w:r>
      <w:proofErr w:type="gramEnd"/>
      <w:r w:rsidRPr="009714D1">
        <w:rPr>
          <w:sz w:val="28"/>
          <w:szCs w:val="28"/>
        </w:rPr>
        <w:t xml:space="preserve"> Python được phát triển trong một dự </w:t>
      </w:r>
      <w:proofErr w:type="gramStart"/>
      <w:r w:rsidRPr="009714D1">
        <w:rPr>
          <w:sz w:val="28"/>
          <w:szCs w:val="28"/>
        </w:rPr>
        <w:t>án</w:t>
      </w:r>
      <w:proofErr w:type="gramEnd"/>
      <w:r w:rsidRPr="009714D1">
        <w:rPr>
          <w:sz w:val="28"/>
          <w:szCs w:val="28"/>
        </w:rPr>
        <w:t xml:space="preserve"> mã mở, do tổ chức phi lợi nhuận Python Software Foundation quản lý. </w:t>
      </w:r>
    </w:p>
    <w:p w14:paraId="4275EF66" w14:textId="77777777" w:rsidR="00017C11" w:rsidRPr="009714D1" w:rsidRDefault="00017C11" w:rsidP="00017C11">
      <w:pPr>
        <w:spacing w:line="360" w:lineRule="auto"/>
        <w:ind w:firstLine="720"/>
        <w:jc w:val="both"/>
        <w:rPr>
          <w:sz w:val="28"/>
          <w:szCs w:val="28"/>
        </w:rPr>
      </w:pPr>
      <w:r w:rsidRPr="009714D1">
        <w:rPr>
          <w:sz w:val="28"/>
          <w:szCs w:val="28"/>
        </w:rPr>
        <w:t>Python là ngôn ngữ có hình thức khá đơn giản và rõ ràng, do đó tạo nên sự dễ dàng tiếp cânh cho những lập trình viên mới bắt đầu.</w:t>
      </w:r>
    </w:p>
    <w:p w14:paraId="416DF4FF" w14:textId="77777777" w:rsidR="00017C11" w:rsidRPr="009714D1" w:rsidRDefault="00017C11" w:rsidP="00017C11">
      <w:pPr>
        <w:spacing w:line="360" w:lineRule="auto"/>
        <w:ind w:firstLine="720"/>
        <w:jc w:val="both"/>
        <w:rPr>
          <w:sz w:val="28"/>
          <w:szCs w:val="28"/>
        </w:rPr>
      </w:pPr>
      <w:r w:rsidRPr="009714D1">
        <w:rPr>
          <w:sz w:val="28"/>
          <w:szCs w:val="28"/>
        </w:rPr>
        <w:t>Ban đầu, Python được phát triển để chạy trên nền Unix, nhưng rồi theo thời gian, nó đã được mở rộng sang mọi hệ điều hành từ MS-DOS đến Mac OS, OS/2, Windows, Linux và các hệ điều hành khác thuộc họ Unix.</w:t>
      </w:r>
    </w:p>
    <w:p w14:paraId="325CA56B" w14:textId="77777777" w:rsidR="00017C11" w:rsidRPr="009714D1" w:rsidRDefault="00017C11" w:rsidP="00017C11">
      <w:pPr>
        <w:pStyle w:val="Heading2"/>
        <w:rPr>
          <w:rFonts w:ascii="Times New Roman" w:hAnsi="Times New Roman" w:cs="Times New Roman"/>
          <w:b/>
          <w:color w:val="auto"/>
          <w:sz w:val="28"/>
          <w:szCs w:val="28"/>
        </w:rPr>
      </w:pPr>
      <w:bookmarkStart w:id="12" w:name="_Toc86689391"/>
      <w:bookmarkStart w:id="13" w:name="_Toc86689935"/>
      <w:bookmarkStart w:id="14" w:name="_Toc86690161"/>
      <w:bookmarkStart w:id="15" w:name="_Toc86690205"/>
      <w:bookmarkStart w:id="16" w:name="_Toc87281850"/>
      <w:r w:rsidRPr="009714D1">
        <w:rPr>
          <w:rFonts w:ascii="Times New Roman" w:hAnsi="Times New Roman" w:cs="Times New Roman"/>
          <w:b/>
          <w:color w:val="auto"/>
          <w:sz w:val="28"/>
          <w:szCs w:val="28"/>
        </w:rPr>
        <w:t>1.2. Đặc điểm</w:t>
      </w:r>
      <w:bookmarkEnd w:id="12"/>
      <w:bookmarkEnd w:id="13"/>
      <w:bookmarkEnd w:id="14"/>
      <w:bookmarkEnd w:id="15"/>
      <w:bookmarkEnd w:id="16"/>
    </w:p>
    <w:p w14:paraId="2742B7FD" w14:textId="77777777" w:rsidR="00017C11" w:rsidRPr="009714D1" w:rsidRDefault="00017C11" w:rsidP="00017C11">
      <w:pPr>
        <w:numPr>
          <w:ilvl w:val="0"/>
          <w:numId w:val="13"/>
        </w:numPr>
        <w:spacing w:after="160" w:line="360" w:lineRule="auto"/>
        <w:jc w:val="both"/>
        <w:rPr>
          <w:sz w:val="28"/>
          <w:szCs w:val="28"/>
        </w:rPr>
      </w:pPr>
      <w:r w:rsidRPr="009714D1">
        <w:rPr>
          <w:sz w:val="28"/>
          <w:szCs w:val="28"/>
        </w:rPr>
        <w:t>Cú pháp rất tường minh, dễ đọc.</w:t>
      </w:r>
    </w:p>
    <w:p w14:paraId="45992EA4" w14:textId="77777777" w:rsidR="00017C11" w:rsidRPr="009714D1" w:rsidRDefault="00017C11" w:rsidP="00017C11">
      <w:pPr>
        <w:numPr>
          <w:ilvl w:val="0"/>
          <w:numId w:val="13"/>
        </w:numPr>
        <w:spacing w:after="160" w:line="360" w:lineRule="auto"/>
        <w:jc w:val="both"/>
        <w:rPr>
          <w:sz w:val="28"/>
          <w:szCs w:val="28"/>
        </w:rPr>
      </w:pPr>
      <w:r w:rsidRPr="009714D1">
        <w:rPr>
          <w:sz w:val="28"/>
          <w:szCs w:val="28"/>
        </w:rPr>
        <w:t>Các khả năng tự xét mạnh mẽ.</w:t>
      </w:r>
    </w:p>
    <w:p w14:paraId="209F193B" w14:textId="77777777" w:rsidR="00017C11" w:rsidRPr="009714D1" w:rsidRDefault="00017C11" w:rsidP="00017C11">
      <w:pPr>
        <w:numPr>
          <w:ilvl w:val="0"/>
          <w:numId w:val="13"/>
        </w:numPr>
        <w:spacing w:after="160" w:line="360" w:lineRule="auto"/>
        <w:jc w:val="both"/>
        <w:rPr>
          <w:sz w:val="28"/>
          <w:szCs w:val="28"/>
        </w:rPr>
      </w:pPr>
      <w:r w:rsidRPr="009714D1">
        <w:rPr>
          <w:sz w:val="28"/>
          <w:szCs w:val="28"/>
        </w:rPr>
        <w:t>Hướng đối tượng trực giác.</w:t>
      </w:r>
    </w:p>
    <w:p w14:paraId="1297A322" w14:textId="77777777" w:rsidR="00017C11" w:rsidRPr="009714D1" w:rsidRDefault="00017C11" w:rsidP="00017C11">
      <w:pPr>
        <w:numPr>
          <w:ilvl w:val="0"/>
          <w:numId w:val="13"/>
        </w:numPr>
        <w:spacing w:after="160" w:line="360" w:lineRule="auto"/>
        <w:jc w:val="both"/>
        <w:rPr>
          <w:sz w:val="28"/>
          <w:szCs w:val="28"/>
        </w:rPr>
      </w:pPr>
      <w:r w:rsidRPr="009714D1">
        <w:rPr>
          <w:sz w:val="28"/>
          <w:szCs w:val="28"/>
        </w:rPr>
        <w:t>Cách thể hiện tự nhiên mã thủ tục.</w:t>
      </w:r>
    </w:p>
    <w:p w14:paraId="5E5A19C1" w14:textId="77777777" w:rsidR="00017C11" w:rsidRPr="009714D1" w:rsidRDefault="00017C11" w:rsidP="00017C11">
      <w:pPr>
        <w:numPr>
          <w:ilvl w:val="0"/>
          <w:numId w:val="13"/>
        </w:numPr>
        <w:spacing w:after="160" w:line="360" w:lineRule="auto"/>
        <w:jc w:val="both"/>
        <w:rPr>
          <w:sz w:val="28"/>
          <w:szCs w:val="28"/>
        </w:rPr>
      </w:pPr>
      <w:r w:rsidRPr="009714D1">
        <w:rPr>
          <w:sz w:val="28"/>
          <w:szCs w:val="28"/>
        </w:rPr>
        <w:t xml:space="preserve">Hoàn toàn mô-đun hóa, hỗ trợ các gói </w:t>
      </w:r>
      <w:proofErr w:type="gramStart"/>
      <w:r w:rsidRPr="009714D1">
        <w:rPr>
          <w:sz w:val="28"/>
          <w:szCs w:val="28"/>
        </w:rPr>
        <w:t>theo</w:t>
      </w:r>
      <w:proofErr w:type="gramEnd"/>
      <w:r w:rsidRPr="009714D1">
        <w:rPr>
          <w:sz w:val="28"/>
          <w:szCs w:val="28"/>
        </w:rPr>
        <w:t xml:space="preserve"> cấp bậc.</w:t>
      </w:r>
    </w:p>
    <w:p w14:paraId="419AE91D" w14:textId="77777777" w:rsidR="00017C11" w:rsidRPr="009714D1" w:rsidRDefault="00017C11" w:rsidP="00017C11">
      <w:pPr>
        <w:numPr>
          <w:ilvl w:val="0"/>
          <w:numId w:val="13"/>
        </w:numPr>
        <w:spacing w:after="160" w:line="360" w:lineRule="auto"/>
        <w:jc w:val="both"/>
        <w:rPr>
          <w:sz w:val="28"/>
          <w:szCs w:val="28"/>
        </w:rPr>
      </w:pPr>
      <w:r w:rsidRPr="009714D1">
        <w:rPr>
          <w:sz w:val="28"/>
          <w:szCs w:val="28"/>
        </w:rPr>
        <w:t xml:space="preserve">Xử lý lỗi dựa </w:t>
      </w:r>
      <w:proofErr w:type="gramStart"/>
      <w:r w:rsidRPr="009714D1">
        <w:rPr>
          <w:sz w:val="28"/>
          <w:szCs w:val="28"/>
        </w:rPr>
        <w:t>theo</w:t>
      </w:r>
      <w:proofErr w:type="gramEnd"/>
      <w:r w:rsidRPr="009714D1">
        <w:rPr>
          <w:sz w:val="28"/>
          <w:szCs w:val="28"/>
        </w:rPr>
        <w:t xml:space="preserve"> ngoại lệ.</w:t>
      </w:r>
    </w:p>
    <w:p w14:paraId="6EEDDBDE" w14:textId="77777777" w:rsidR="00017C11" w:rsidRPr="009714D1" w:rsidRDefault="00017C11" w:rsidP="00017C11">
      <w:pPr>
        <w:numPr>
          <w:ilvl w:val="0"/>
          <w:numId w:val="13"/>
        </w:numPr>
        <w:spacing w:after="160" w:line="360" w:lineRule="auto"/>
        <w:jc w:val="both"/>
        <w:rPr>
          <w:sz w:val="28"/>
          <w:szCs w:val="28"/>
        </w:rPr>
      </w:pPr>
      <w:r w:rsidRPr="009714D1">
        <w:rPr>
          <w:sz w:val="28"/>
          <w:szCs w:val="28"/>
        </w:rPr>
        <w:t>Kiểu dữ liệu động ở mức rất cao.</w:t>
      </w:r>
    </w:p>
    <w:p w14:paraId="3618C7CA" w14:textId="77777777" w:rsidR="00017C11" w:rsidRPr="009714D1" w:rsidRDefault="00017C11" w:rsidP="00017C11">
      <w:pPr>
        <w:numPr>
          <w:ilvl w:val="0"/>
          <w:numId w:val="13"/>
        </w:numPr>
        <w:spacing w:after="160" w:line="360" w:lineRule="auto"/>
        <w:jc w:val="both"/>
        <w:rPr>
          <w:sz w:val="28"/>
          <w:szCs w:val="28"/>
        </w:rPr>
      </w:pPr>
      <w:r w:rsidRPr="009714D1">
        <w:rPr>
          <w:sz w:val="28"/>
          <w:szCs w:val="28"/>
        </w:rPr>
        <w:t xml:space="preserve">Các </w:t>
      </w:r>
      <w:proofErr w:type="gramStart"/>
      <w:r w:rsidRPr="009714D1">
        <w:rPr>
          <w:sz w:val="28"/>
          <w:szCs w:val="28"/>
        </w:rPr>
        <w:t>thư</w:t>
      </w:r>
      <w:proofErr w:type="gramEnd"/>
      <w:r w:rsidRPr="009714D1">
        <w:rPr>
          <w:sz w:val="28"/>
          <w:szCs w:val="28"/>
        </w:rPr>
        <w:t xml:space="preserve"> viện chuẩn và các mô-đun ngoài bao quát hầu như mọi việc.</w:t>
      </w:r>
    </w:p>
    <w:p w14:paraId="6FB558D6" w14:textId="77777777" w:rsidR="00017C11" w:rsidRPr="009714D1" w:rsidRDefault="00017C11" w:rsidP="00017C11">
      <w:pPr>
        <w:numPr>
          <w:ilvl w:val="0"/>
          <w:numId w:val="13"/>
        </w:numPr>
        <w:spacing w:after="160" w:line="360" w:lineRule="auto"/>
        <w:jc w:val="both"/>
        <w:rPr>
          <w:sz w:val="28"/>
          <w:szCs w:val="28"/>
        </w:rPr>
      </w:pPr>
      <w:r w:rsidRPr="009714D1">
        <w:rPr>
          <w:sz w:val="28"/>
          <w:szCs w:val="28"/>
        </w:rPr>
        <w:t>Phần mở rộng và mô-đun dễ dàng viết trong C, C++.</w:t>
      </w:r>
    </w:p>
    <w:p w14:paraId="1B1DFC63" w14:textId="77777777" w:rsidR="00017C11" w:rsidRPr="009714D1" w:rsidRDefault="00017C11" w:rsidP="00017C11">
      <w:pPr>
        <w:numPr>
          <w:ilvl w:val="0"/>
          <w:numId w:val="13"/>
        </w:numPr>
        <w:spacing w:after="160" w:line="360" w:lineRule="auto"/>
        <w:jc w:val="both"/>
        <w:rPr>
          <w:sz w:val="28"/>
          <w:szCs w:val="28"/>
        </w:rPr>
      </w:pPr>
      <w:r w:rsidRPr="009714D1">
        <w:rPr>
          <w:sz w:val="28"/>
          <w:szCs w:val="28"/>
        </w:rPr>
        <w:lastRenderedPageBreak/>
        <w:t>Có thể nhúng trong ứng dụng như một giao diện kịch bản (scripting interface).</w:t>
      </w:r>
    </w:p>
    <w:p w14:paraId="68681224" w14:textId="77777777" w:rsidR="00017C11" w:rsidRPr="009714D1" w:rsidRDefault="00017C11" w:rsidP="00017C11">
      <w:pPr>
        <w:numPr>
          <w:ilvl w:val="0"/>
          <w:numId w:val="13"/>
        </w:numPr>
        <w:spacing w:after="160" w:line="360" w:lineRule="auto"/>
        <w:jc w:val="both"/>
        <w:rPr>
          <w:sz w:val="28"/>
          <w:szCs w:val="28"/>
        </w:rPr>
      </w:pPr>
      <w:r w:rsidRPr="009714D1">
        <w:rPr>
          <w:sz w:val="28"/>
          <w:szCs w:val="28"/>
        </w:rPr>
        <w:t>Python mạnh mẽ và thực hiện rất nhanh.</w:t>
      </w:r>
    </w:p>
    <w:p w14:paraId="7B8CE769" w14:textId="77777777" w:rsidR="00017C11" w:rsidRPr="009714D1" w:rsidRDefault="00017C11" w:rsidP="00017C11">
      <w:pPr>
        <w:spacing w:line="360" w:lineRule="auto"/>
        <w:jc w:val="both"/>
        <w:rPr>
          <w:sz w:val="28"/>
          <w:szCs w:val="28"/>
        </w:rPr>
      </w:pPr>
      <w:r w:rsidRPr="009714D1">
        <w:rPr>
          <w:sz w:val="28"/>
          <w:szCs w:val="28"/>
        </w:rPr>
        <w:t>- Python dễ dàng kết nối với các thành phần khác:</w:t>
      </w:r>
    </w:p>
    <w:p w14:paraId="67969C68" w14:textId="77777777" w:rsidR="00017C11" w:rsidRPr="009714D1" w:rsidRDefault="00017C11" w:rsidP="00017C11">
      <w:pPr>
        <w:numPr>
          <w:ilvl w:val="0"/>
          <w:numId w:val="14"/>
        </w:numPr>
        <w:spacing w:after="160" w:line="360" w:lineRule="auto"/>
        <w:jc w:val="both"/>
        <w:rPr>
          <w:sz w:val="28"/>
          <w:szCs w:val="28"/>
        </w:rPr>
      </w:pPr>
      <w:r w:rsidRPr="009714D1">
        <w:rPr>
          <w:sz w:val="28"/>
          <w:szCs w:val="28"/>
        </w:rPr>
        <w:t>Python có thể kết nối với các đối tượng COM, .NET (Ironpython, Python for .net), và CORBA, Java … Python cũng được hỗ trợ bởi internet.</w:t>
      </w:r>
    </w:p>
    <w:p w14:paraId="17FB25F7" w14:textId="77777777" w:rsidR="00017C11" w:rsidRPr="009714D1" w:rsidRDefault="00017C11" w:rsidP="00017C11">
      <w:pPr>
        <w:numPr>
          <w:ilvl w:val="0"/>
          <w:numId w:val="14"/>
        </w:numPr>
        <w:spacing w:after="160" w:line="360" w:lineRule="auto"/>
        <w:jc w:val="both"/>
        <w:rPr>
          <w:sz w:val="28"/>
          <w:szCs w:val="28"/>
        </w:rPr>
      </w:pPr>
      <w:r w:rsidRPr="009714D1">
        <w:rPr>
          <w:sz w:val="28"/>
          <w:szCs w:val="28"/>
        </w:rPr>
        <w:t xml:space="preserve">Có thể viết các </w:t>
      </w:r>
      <w:proofErr w:type="gramStart"/>
      <w:r w:rsidRPr="009714D1">
        <w:rPr>
          <w:sz w:val="28"/>
          <w:szCs w:val="28"/>
        </w:rPr>
        <w:t>thư</w:t>
      </w:r>
      <w:proofErr w:type="gramEnd"/>
      <w:r w:rsidRPr="009714D1">
        <w:rPr>
          <w:sz w:val="28"/>
          <w:szCs w:val="28"/>
        </w:rPr>
        <w:t xml:space="preserve"> viện trên C/C++ để nhúng vào Python và ngược lại.</w:t>
      </w:r>
    </w:p>
    <w:p w14:paraId="18EC2297" w14:textId="77777777" w:rsidR="00017C11" w:rsidRPr="009714D1" w:rsidRDefault="00017C11" w:rsidP="00017C11">
      <w:pPr>
        <w:spacing w:line="360" w:lineRule="auto"/>
        <w:jc w:val="both"/>
        <w:rPr>
          <w:sz w:val="28"/>
          <w:szCs w:val="28"/>
        </w:rPr>
      </w:pPr>
      <w:r w:rsidRPr="009714D1">
        <w:rPr>
          <w:sz w:val="28"/>
          <w:szCs w:val="28"/>
        </w:rPr>
        <w:t>- Python là ngôn ngữ có khả năng chạy trên nhiều nền tảng:</w:t>
      </w:r>
    </w:p>
    <w:p w14:paraId="35F7B4A0" w14:textId="77777777" w:rsidR="00017C11" w:rsidRPr="009714D1" w:rsidRDefault="00017C11" w:rsidP="00017C11">
      <w:pPr>
        <w:numPr>
          <w:ilvl w:val="0"/>
          <w:numId w:val="15"/>
        </w:numPr>
        <w:spacing w:after="160" w:line="360" w:lineRule="auto"/>
        <w:jc w:val="both"/>
        <w:rPr>
          <w:sz w:val="28"/>
          <w:szCs w:val="28"/>
        </w:rPr>
      </w:pPr>
      <w:r w:rsidRPr="009714D1">
        <w:rPr>
          <w:sz w:val="28"/>
          <w:szCs w:val="28"/>
        </w:rPr>
        <w:t>Python có cho mọi hệ điều hành: Windows, Linux/Unix, OS/2, Mac, Amiga, và những hệ điều hành khác. Thậm chí có cả những phiên bản chạy trên .NET, máy ảo Java, và điện thoại di động (Nokia Series 60). Với cùng một mã nguồn sẽ chạy giống nhau trên mọi nền tảng.</w:t>
      </w:r>
    </w:p>
    <w:p w14:paraId="7AD939AF" w14:textId="77777777" w:rsidR="00017C11" w:rsidRPr="009714D1" w:rsidRDefault="00017C11" w:rsidP="00017C11">
      <w:pPr>
        <w:spacing w:line="360" w:lineRule="auto"/>
        <w:jc w:val="both"/>
        <w:rPr>
          <w:sz w:val="28"/>
          <w:szCs w:val="28"/>
        </w:rPr>
      </w:pPr>
      <w:r w:rsidRPr="009714D1">
        <w:rPr>
          <w:sz w:val="28"/>
          <w:szCs w:val="28"/>
        </w:rPr>
        <w:t>- Python rất đơn giản và dễ học:</w:t>
      </w:r>
    </w:p>
    <w:p w14:paraId="7A86ED6D" w14:textId="77777777" w:rsidR="00017C11" w:rsidRPr="009714D1" w:rsidRDefault="00017C11" w:rsidP="00017C11">
      <w:pPr>
        <w:numPr>
          <w:ilvl w:val="0"/>
          <w:numId w:val="16"/>
        </w:numPr>
        <w:spacing w:after="160" w:line="360" w:lineRule="auto"/>
        <w:jc w:val="both"/>
        <w:rPr>
          <w:sz w:val="28"/>
          <w:szCs w:val="28"/>
        </w:rPr>
      </w:pPr>
      <w:r w:rsidRPr="009714D1">
        <w:rPr>
          <w:sz w:val="28"/>
          <w:szCs w:val="28"/>
        </w:rPr>
        <w:t xml:space="preserve">Python có cộng đồng lập trình rất lớn, hệ thống </w:t>
      </w:r>
      <w:proofErr w:type="gramStart"/>
      <w:r w:rsidRPr="009714D1">
        <w:rPr>
          <w:sz w:val="28"/>
          <w:szCs w:val="28"/>
        </w:rPr>
        <w:t>thư</w:t>
      </w:r>
      <w:proofErr w:type="gramEnd"/>
      <w:r w:rsidRPr="009714D1">
        <w:rPr>
          <w:sz w:val="28"/>
          <w:szCs w:val="28"/>
        </w:rPr>
        <w:t xml:space="preserve"> viện chuẩn, và cả các thư viện mã nguồn mở được chia sẻ trên mạng.</w:t>
      </w:r>
    </w:p>
    <w:p w14:paraId="254F5C5F" w14:textId="77777777" w:rsidR="00017C11" w:rsidRPr="009714D1" w:rsidRDefault="00017C11" w:rsidP="00017C11">
      <w:pPr>
        <w:spacing w:line="360" w:lineRule="auto"/>
        <w:jc w:val="both"/>
        <w:rPr>
          <w:sz w:val="28"/>
          <w:szCs w:val="28"/>
        </w:rPr>
      </w:pPr>
      <w:r w:rsidRPr="009714D1">
        <w:rPr>
          <w:sz w:val="28"/>
          <w:szCs w:val="28"/>
        </w:rPr>
        <w:t>- Python là ngôn ngữ mã nguồn mở:</w:t>
      </w:r>
    </w:p>
    <w:p w14:paraId="70976008" w14:textId="77777777" w:rsidR="00017C11" w:rsidRPr="009714D1" w:rsidRDefault="00017C11" w:rsidP="00017C11">
      <w:pPr>
        <w:numPr>
          <w:ilvl w:val="0"/>
          <w:numId w:val="17"/>
        </w:numPr>
        <w:spacing w:after="160" w:line="360" w:lineRule="auto"/>
        <w:jc w:val="both"/>
        <w:rPr>
          <w:sz w:val="28"/>
          <w:szCs w:val="28"/>
        </w:rPr>
      </w:pPr>
      <w:r w:rsidRPr="009714D1">
        <w:rPr>
          <w:sz w:val="28"/>
          <w:szCs w:val="28"/>
        </w:rPr>
        <w:t xml:space="preserve">Cài đặt Python dùng giấy phép nguồn mở nên được sử dụng và phân tối tự </w:t>
      </w:r>
      <w:proofErr w:type="gramStart"/>
      <w:r w:rsidRPr="009714D1">
        <w:rPr>
          <w:sz w:val="28"/>
          <w:szCs w:val="28"/>
        </w:rPr>
        <w:t>do,</w:t>
      </w:r>
      <w:proofErr w:type="gramEnd"/>
      <w:r w:rsidRPr="009714D1">
        <w:rPr>
          <w:sz w:val="28"/>
          <w:szCs w:val="28"/>
        </w:rPr>
        <w:t xml:space="preserve"> ngay cả trong việc thương mại. Giấy phép Python được quản lý bởi Python Software Foundation.</w:t>
      </w:r>
    </w:p>
    <w:p w14:paraId="7A4C0398" w14:textId="77777777" w:rsidR="00017C11" w:rsidRPr="009714D1" w:rsidRDefault="00017C11" w:rsidP="00017C11">
      <w:pPr>
        <w:pStyle w:val="Heading2"/>
        <w:rPr>
          <w:rFonts w:ascii="Times New Roman" w:hAnsi="Times New Roman" w:cs="Times New Roman"/>
          <w:b/>
          <w:color w:val="auto"/>
          <w:sz w:val="28"/>
          <w:szCs w:val="28"/>
        </w:rPr>
      </w:pPr>
      <w:bookmarkStart w:id="17" w:name="_Toc86689392"/>
      <w:bookmarkStart w:id="18" w:name="_Toc86689936"/>
      <w:bookmarkStart w:id="19" w:name="_Toc86690162"/>
      <w:bookmarkStart w:id="20" w:name="_Toc86690206"/>
      <w:bookmarkStart w:id="21" w:name="_Toc87281851"/>
      <w:r w:rsidRPr="009714D1">
        <w:rPr>
          <w:rFonts w:ascii="Times New Roman" w:hAnsi="Times New Roman" w:cs="Times New Roman"/>
          <w:b/>
          <w:color w:val="auto"/>
          <w:sz w:val="28"/>
          <w:szCs w:val="28"/>
        </w:rPr>
        <w:t>1.3. Ứng dụng python trong thực tế</w:t>
      </w:r>
      <w:bookmarkEnd w:id="17"/>
      <w:bookmarkEnd w:id="18"/>
      <w:bookmarkEnd w:id="19"/>
      <w:bookmarkEnd w:id="20"/>
      <w:bookmarkEnd w:id="21"/>
    </w:p>
    <w:p w14:paraId="5132E59D" w14:textId="77777777" w:rsidR="00017C11" w:rsidRPr="009714D1" w:rsidRDefault="00017C11" w:rsidP="00017C11">
      <w:pPr>
        <w:pStyle w:val="Heading3"/>
        <w:rPr>
          <w:rFonts w:cs="Times New Roman"/>
          <w:b/>
          <w:szCs w:val="28"/>
        </w:rPr>
      </w:pPr>
      <w:bookmarkStart w:id="22" w:name="_Toc86689393"/>
      <w:bookmarkStart w:id="23" w:name="_Toc86689937"/>
      <w:bookmarkStart w:id="24" w:name="_Toc86690163"/>
      <w:bookmarkStart w:id="25" w:name="_Toc86690207"/>
      <w:bookmarkStart w:id="26" w:name="_Toc87281852"/>
      <w:r w:rsidRPr="009714D1">
        <w:rPr>
          <w:rFonts w:cs="Times New Roman"/>
          <w:szCs w:val="28"/>
        </w:rPr>
        <w:t>1.3.1. Phân tích dữ liệu</w:t>
      </w:r>
      <w:bookmarkEnd w:id="22"/>
      <w:bookmarkEnd w:id="23"/>
      <w:bookmarkEnd w:id="24"/>
      <w:bookmarkEnd w:id="25"/>
      <w:bookmarkEnd w:id="26"/>
    </w:p>
    <w:p w14:paraId="289F9A91" w14:textId="77777777" w:rsidR="00017C11" w:rsidRPr="009714D1" w:rsidRDefault="00017C11" w:rsidP="00017C11">
      <w:pPr>
        <w:spacing w:line="360" w:lineRule="auto"/>
        <w:ind w:firstLine="720"/>
        <w:jc w:val="both"/>
        <w:rPr>
          <w:sz w:val="28"/>
          <w:szCs w:val="28"/>
        </w:rPr>
      </w:pPr>
      <w:r w:rsidRPr="009714D1">
        <w:rPr>
          <w:sz w:val="28"/>
          <w:szCs w:val="28"/>
        </w:rPr>
        <w:t xml:space="preserve">Khi các công ty trong mọi ngành </w:t>
      </w:r>
      <w:proofErr w:type="gramStart"/>
      <w:r w:rsidRPr="009714D1">
        <w:rPr>
          <w:sz w:val="28"/>
          <w:szCs w:val="28"/>
        </w:rPr>
        <w:t>thu</w:t>
      </w:r>
      <w:proofErr w:type="gramEnd"/>
      <w:r w:rsidRPr="009714D1">
        <w:rPr>
          <w:sz w:val="28"/>
          <w:szCs w:val="28"/>
        </w:rPr>
        <w:t xml:space="preserve"> thập ngày càng nhiều dữ liệu, họ cần những người có thể hiểu được dữ liệu đó. </w:t>
      </w:r>
      <w:proofErr w:type="gramStart"/>
      <w:r w:rsidRPr="009714D1">
        <w:rPr>
          <w:sz w:val="28"/>
          <w:szCs w:val="28"/>
        </w:rPr>
        <w:t>Và khi đó, các nhà phân tích dữ liệu có kỹ năng Python thực sự hữu ích.</w:t>
      </w:r>
      <w:proofErr w:type="gramEnd"/>
    </w:p>
    <w:p w14:paraId="0DF9810C" w14:textId="77777777" w:rsidR="00017C11" w:rsidRPr="009714D1" w:rsidRDefault="00017C11" w:rsidP="00017C11">
      <w:pPr>
        <w:spacing w:line="360" w:lineRule="auto"/>
        <w:ind w:firstLine="720"/>
        <w:jc w:val="both"/>
        <w:rPr>
          <w:sz w:val="28"/>
          <w:szCs w:val="28"/>
        </w:rPr>
      </w:pPr>
      <w:r w:rsidRPr="009714D1">
        <w:rPr>
          <w:sz w:val="28"/>
          <w:szCs w:val="28"/>
        </w:rPr>
        <w:lastRenderedPageBreak/>
        <w:t xml:space="preserve">Python phổ biến cho việc phân tích dữ liệu vì các </w:t>
      </w:r>
      <w:proofErr w:type="gramStart"/>
      <w:r w:rsidRPr="009714D1">
        <w:rPr>
          <w:sz w:val="28"/>
          <w:szCs w:val="28"/>
        </w:rPr>
        <w:t>thư</w:t>
      </w:r>
      <w:proofErr w:type="gramEnd"/>
      <w:r w:rsidRPr="009714D1">
        <w:rPr>
          <w:sz w:val="28"/>
          <w:szCs w:val="28"/>
        </w:rPr>
        <w:t xml:space="preserve"> viện mạnh mẽ như numpy và pandas, giúp các tác vụ phân tích và dọn dẹp dữ liệu tương đối đơn giản, ngay cả khi làm việc với các bộ dữ liệu lớn. Ngoài ra còn có các </w:t>
      </w:r>
      <w:proofErr w:type="gramStart"/>
      <w:r w:rsidRPr="009714D1">
        <w:rPr>
          <w:sz w:val="28"/>
          <w:szCs w:val="28"/>
        </w:rPr>
        <w:t>thư</w:t>
      </w:r>
      <w:proofErr w:type="gramEnd"/>
      <w:r w:rsidRPr="009714D1">
        <w:rPr>
          <w:sz w:val="28"/>
          <w:szCs w:val="28"/>
        </w:rPr>
        <w:t xml:space="preserve"> viện Python hỗ trợ nhiều tác vụ phân tích dữ liệu khác nhau, từ khai thác dữ liệu web với Beautiful Soup đến hiển thị dữ liệu bằng Matplotlib.</w:t>
      </w:r>
    </w:p>
    <w:p w14:paraId="37D87111" w14:textId="77777777" w:rsidR="00017C11" w:rsidRPr="009714D1" w:rsidRDefault="00017C11" w:rsidP="00017C11">
      <w:pPr>
        <w:spacing w:line="360" w:lineRule="auto"/>
        <w:ind w:firstLine="720"/>
        <w:jc w:val="both"/>
        <w:rPr>
          <w:sz w:val="28"/>
          <w:szCs w:val="28"/>
        </w:rPr>
      </w:pPr>
      <w:r w:rsidRPr="009714D1">
        <w:rPr>
          <w:sz w:val="28"/>
          <w:szCs w:val="28"/>
        </w:rPr>
        <w:t>Các công cụ như Jupyter Notebook giúp các nhà phân tích dữ liệu dễ dàng tạo các phân tích dễ lặp lại hoặc thêm văn bản và hình ảnh để giúp công việc của họ dễ hiểu ngay cả với những người không chuyên về lập trình.</w:t>
      </w:r>
    </w:p>
    <w:p w14:paraId="05766C80" w14:textId="77777777" w:rsidR="00017C11" w:rsidRPr="009714D1" w:rsidRDefault="00017C11" w:rsidP="00017C11">
      <w:pPr>
        <w:pStyle w:val="Heading3"/>
        <w:rPr>
          <w:rFonts w:cs="Times New Roman"/>
          <w:b/>
          <w:szCs w:val="28"/>
        </w:rPr>
      </w:pPr>
      <w:bookmarkStart w:id="27" w:name="_Toc86689394"/>
      <w:bookmarkStart w:id="28" w:name="_Toc86689938"/>
      <w:bookmarkStart w:id="29" w:name="_Toc86690164"/>
      <w:bookmarkStart w:id="30" w:name="_Toc86690208"/>
      <w:bookmarkStart w:id="31" w:name="_Toc87281853"/>
      <w:r w:rsidRPr="009714D1">
        <w:rPr>
          <w:rFonts w:cs="Times New Roman"/>
          <w:szCs w:val="28"/>
        </w:rPr>
        <w:t>1.3.2. Khoa học dữ liệu</w:t>
      </w:r>
      <w:bookmarkEnd w:id="27"/>
      <w:bookmarkEnd w:id="28"/>
      <w:bookmarkEnd w:id="29"/>
      <w:bookmarkEnd w:id="30"/>
      <w:bookmarkEnd w:id="31"/>
    </w:p>
    <w:p w14:paraId="2B2D1D61" w14:textId="77777777" w:rsidR="00017C11" w:rsidRPr="009714D1" w:rsidRDefault="00017C11" w:rsidP="00017C11">
      <w:pPr>
        <w:spacing w:line="360" w:lineRule="auto"/>
        <w:ind w:firstLine="720"/>
        <w:jc w:val="both"/>
        <w:rPr>
          <w:sz w:val="28"/>
          <w:szCs w:val="28"/>
        </w:rPr>
      </w:pPr>
      <w:proofErr w:type="gramStart"/>
      <w:r w:rsidRPr="009714D1">
        <w:rPr>
          <w:sz w:val="28"/>
          <w:szCs w:val="28"/>
        </w:rPr>
        <w:t>Python cũng cực kỳ phổ biến cho các tác vụ liên quan đến dữ liệu nâng cao trong lĩnh vực máy học.</w:t>
      </w:r>
      <w:proofErr w:type="gramEnd"/>
      <w:r w:rsidRPr="009714D1">
        <w:rPr>
          <w:sz w:val="28"/>
          <w:szCs w:val="28"/>
        </w:rPr>
        <w:t xml:space="preserve"> Các </w:t>
      </w:r>
      <w:proofErr w:type="gramStart"/>
      <w:r w:rsidRPr="009714D1">
        <w:rPr>
          <w:sz w:val="28"/>
          <w:szCs w:val="28"/>
        </w:rPr>
        <w:t>thư</w:t>
      </w:r>
      <w:proofErr w:type="gramEnd"/>
      <w:r w:rsidRPr="009714D1">
        <w:rPr>
          <w:sz w:val="28"/>
          <w:szCs w:val="28"/>
        </w:rPr>
        <w:t xml:space="preserve"> viện mạnh mẽ như scikit-learning và TensorFlow giúp việc triển khai các thuật toán học máy phổ biến trở nên đơn giản. Đồng thời nhiều </w:t>
      </w:r>
      <w:proofErr w:type="gramStart"/>
      <w:r w:rsidRPr="009714D1">
        <w:rPr>
          <w:sz w:val="28"/>
          <w:szCs w:val="28"/>
        </w:rPr>
        <w:t>thư</w:t>
      </w:r>
      <w:proofErr w:type="gramEnd"/>
      <w:r w:rsidRPr="009714D1">
        <w:rPr>
          <w:sz w:val="28"/>
          <w:szCs w:val="28"/>
        </w:rPr>
        <w:t xml:space="preserve"> viện chuyên biệt giúp thực hiện nhiều tác vụ học máy từ nhận dạng hình ảnh đến tạo nội dung một cách dễ dàng</w:t>
      </w:r>
    </w:p>
    <w:p w14:paraId="7CCCD286" w14:textId="77777777" w:rsidR="00017C11" w:rsidRPr="009714D1" w:rsidRDefault="00017C11" w:rsidP="00017C11">
      <w:pPr>
        <w:spacing w:line="360" w:lineRule="auto"/>
        <w:ind w:firstLine="720"/>
        <w:jc w:val="both"/>
        <w:rPr>
          <w:sz w:val="28"/>
          <w:szCs w:val="28"/>
        </w:rPr>
      </w:pPr>
      <w:proofErr w:type="gramStart"/>
      <w:r w:rsidRPr="009714D1">
        <w:rPr>
          <w:sz w:val="28"/>
          <w:szCs w:val="28"/>
        </w:rPr>
        <w:t>Hầu hết mọi thứ bạn thấy đang xãy ra xung quanh liên quan đến “trí tuệ nhận tạo” đều là một dạng triển khai máy học.</w:t>
      </w:r>
      <w:proofErr w:type="gramEnd"/>
      <w:r w:rsidRPr="009714D1">
        <w:rPr>
          <w:sz w:val="28"/>
          <w:szCs w:val="28"/>
        </w:rPr>
        <w:t xml:space="preserve"> </w:t>
      </w:r>
      <w:proofErr w:type="gramStart"/>
      <w:r w:rsidRPr="009714D1">
        <w:rPr>
          <w:sz w:val="28"/>
          <w:szCs w:val="28"/>
        </w:rPr>
        <w:t>Và rất nhiều chương trình học máy đang được thực hiện với Python.</w:t>
      </w:r>
      <w:proofErr w:type="gramEnd"/>
    </w:p>
    <w:p w14:paraId="58B55909" w14:textId="77777777" w:rsidR="00017C11" w:rsidRPr="009714D1" w:rsidRDefault="00017C11" w:rsidP="00017C11">
      <w:pPr>
        <w:pStyle w:val="Heading3"/>
        <w:rPr>
          <w:rFonts w:cs="Times New Roman"/>
          <w:b/>
          <w:szCs w:val="28"/>
        </w:rPr>
      </w:pPr>
      <w:bookmarkStart w:id="32" w:name="_Toc86689395"/>
      <w:bookmarkStart w:id="33" w:name="_Toc86689939"/>
      <w:bookmarkStart w:id="34" w:name="_Toc86690165"/>
      <w:bookmarkStart w:id="35" w:name="_Toc86690209"/>
      <w:bookmarkStart w:id="36" w:name="_Toc87281854"/>
      <w:r w:rsidRPr="009714D1">
        <w:rPr>
          <w:rFonts w:cs="Times New Roman"/>
          <w:szCs w:val="28"/>
        </w:rPr>
        <w:t>1.3.3. Phát triển Web</w:t>
      </w:r>
      <w:bookmarkEnd w:id="32"/>
      <w:bookmarkEnd w:id="33"/>
      <w:bookmarkEnd w:id="34"/>
      <w:bookmarkEnd w:id="35"/>
      <w:bookmarkEnd w:id="36"/>
    </w:p>
    <w:p w14:paraId="40259FF0" w14:textId="77777777" w:rsidR="00017C11" w:rsidRPr="009714D1" w:rsidRDefault="00017C11" w:rsidP="00017C11">
      <w:pPr>
        <w:spacing w:line="360" w:lineRule="auto"/>
        <w:ind w:firstLine="720"/>
        <w:jc w:val="both"/>
        <w:rPr>
          <w:sz w:val="28"/>
          <w:szCs w:val="28"/>
        </w:rPr>
      </w:pPr>
      <w:proofErr w:type="gramStart"/>
      <w:r w:rsidRPr="009714D1">
        <w:rPr>
          <w:sz w:val="28"/>
          <w:szCs w:val="28"/>
        </w:rPr>
        <w:t>Rất nhiều công ty nổi tiếng hiện nay sử dụng Python là bằng chứng cho thấy Python là một ngôn ngữ rất phổ biến để phát triển ứng dụng web.</w:t>
      </w:r>
      <w:proofErr w:type="gramEnd"/>
      <w:r w:rsidRPr="009714D1">
        <w:rPr>
          <w:sz w:val="28"/>
          <w:szCs w:val="28"/>
        </w:rPr>
        <w:t xml:space="preserve"> </w:t>
      </w:r>
      <w:proofErr w:type="gramStart"/>
      <w:r w:rsidRPr="009714D1">
        <w:rPr>
          <w:sz w:val="28"/>
          <w:szCs w:val="28"/>
        </w:rPr>
        <w:t>Nhiều trang web bạn sử dụng hàng ngày được xây dựng bằng Python và các Python framework phổ biến như Django và Flask.</w:t>
      </w:r>
      <w:proofErr w:type="gramEnd"/>
      <w:r w:rsidRPr="009714D1">
        <w:rPr>
          <w:sz w:val="28"/>
          <w:szCs w:val="28"/>
        </w:rPr>
        <w:t xml:space="preserve"> Mặc dù bản thân các trang được hiển thị bằng HTML và CSS, Python làm nền tảng cho các yếu tố trực quan này trên nhiều trang web, điều khiển chức năng, quản lý cơ sở dữ liệu, tài khoản người dùng và hơn thế nữa.</w:t>
      </w:r>
    </w:p>
    <w:p w14:paraId="7E7582B7" w14:textId="77777777" w:rsidR="00017C11" w:rsidRPr="009714D1" w:rsidRDefault="00017C11" w:rsidP="00017C11">
      <w:pPr>
        <w:pStyle w:val="Heading3"/>
        <w:rPr>
          <w:rFonts w:cs="Times New Roman"/>
          <w:b/>
          <w:szCs w:val="28"/>
        </w:rPr>
      </w:pPr>
      <w:bookmarkStart w:id="37" w:name="_Toc86689396"/>
      <w:bookmarkStart w:id="38" w:name="_Toc86689940"/>
      <w:bookmarkStart w:id="39" w:name="_Toc86690166"/>
      <w:bookmarkStart w:id="40" w:name="_Toc86690210"/>
      <w:bookmarkStart w:id="41" w:name="_Toc87281855"/>
      <w:r w:rsidRPr="009714D1">
        <w:rPr>
          <w:rFonts w:cs="Times New Roman"/>
          <w:szCs w:val="28"/>
        </w:rPr>
        <w:t>1.3.4. Phát triển trò chơi</w:t>
      </w:r>
      <w:bookmarkEnd w:id="37"/>
      <w:bookmarkEnd w:id="38"/>
      <w:bookmarkEnd w:id="39"/>
      <w:bookmarkEnd w:id="40"/>
      <w:bookmarkEnd w:id="41"/>
    </w:p>
    <w:p w14:paraId="7D24A016" w14:textId="77777777" w:rsidR="00017C11" w:rsidRPr="009714D1" w:rsidRDefault="00017C11" w:rsidP="00017C11">
      <w:pPr>
        <w:spacing w:line="360" w:lineRule="auto"/>
        <w:ind w:firstLine="720"/>
        <w:jc w:val="both"/>
        <w:rPr>
          <w:sz w:val="28"/>
          <w:szCs w:val="28"/>
        </w:rPr>
      </w:pPr>
      <w:r w:rsidRPr="009714D1">
        <w:rPr>
          <w:sz w:val="28"/>
          <w:szCs w:val="28"/>
        </w:rPr>
        <w:t xml:space="preserve">Python được sử dụng trong việc phát triển các trò chơi điện tử độc lập, nhờ vào sự tồn tại của các </w:t>
      </w:r>
      <w:proofErr w:type="gramStart"/>
      <w:r w:rsidRPr="009714D1">
        <w:rPr>
          <w:sz w:val="28"/>
          <w:szCs w:val="28"/>
        </w:rPr>
        <w:t>thư</w:t>
      </w:r>
      <w:proofErr w:type="gramEnd"/>
      <w:r w:rsidRPr="009714D1">
        <w:rPr>
          <w:sz w:val="28"/>
          <w:szCs w:val="28"/>
        </w:rPr>
        <w:t xml:space="preserve"> viện tiện lợi như PyGame.</w:t>
      </w:r>
    </w:p>
    <w:p w14:paraId="011E64B5" w14:textId="77777777" w:rsidR="00017C11" w:rsidRPr="009714D1" w:rsidRDefault="00017C11" w:rsidP="00017C11">
      <w:pPr>
        <w:spacing w:line="360" w:lineRule="auto"/>
        <w:ind w:firstLine="720"/>
        <w:jc w:val="both"/>
        <w:rPr>
          <w:sz w:val="28"/>
          <w:szCs w:val="28"/>
        </w:rPr>
      </w:pPr>
      <w:proofErr w:type="gramStart"/>
      <w:r w:rsidRPr="009714D1">
        <w:rPr>
          <w:sz w:val="28"/>
          <w:szCs w:val="28"/>
        </w:rPr>
        <w:lastRenderedPageBreak/>
        <w:t>Python không được sử dụng thường xuyên trong việc phát triển các trò chơi phức tạp.</w:t>
      </w:r>
      <w:proofErr w:type="gramEnd"/>
      <w:r w:rsidRPr="009714D1">
        <w:rPr>
          <w:sz w:val="28"/>
          <w:szCs w:val="28"/>
        </w:rPr>
        <w:t xml:space="preserve"> </w:t>
      </w:r>
      <w:proofErr w:type="gramStart"/>
      <w:r w:rsidRPr="009714D1">
        <w:rPr>
          <w:sz w:val="28"/>
          <w:szCs w:val="28"/>
        </w:rPr>
        <w:t>Nếu mục tiêu của bạn là xây dựng một thế giới 3D chân thực, thì tốc độ tương đối chậm của Python và mức sử dụng bộ nhớ tương đối cao khiến nó không phải là ngôn ngữ lý tưởng cho trường hợp này.</w:t>
      </w:r>
      <w:proofErr w:type="gramEnd"/>
      <w:r w:rsidRPr="009714D1">
        <w:rPr>
          <w:sz w:val="28"/>
          <w:szCs w:val="28"/>
        </w:rPr>
        <w:t xml:space="preserve"> </w:t>
      </w:r>
      <w:proofErr w:type="gramStart"/>
      <w:r w:rsidRPr="009714D1">
        <w:rPr>
          <w:sz w:val="28"/>
          <w:szCs w:val="28"/>
        </w:rPr>
        <w:t>Tuy nhiên, Python đôi khi được sử dụng để xây dựng các hệ thống làm nền tảng cho các trò chơi này.</w:t>
      </w:r>
      <w:proofErr w:type="gramEnd"/>
      <w:r w:rsidRPr="009714D1">
        <w:rPr>
          <w:sz w:val="28"/>
          <w:szCs w:val="28"/>
        </w:rPr>
        <w:t xml:space="preserve"> Các trò chơi bao gồm Battlefield 2, Eve Online, The Sims 3, Civilization IV và World of Tanks sử dụng Python, mặc dù không có trò chơi nào được viết hoàn toàn bằng Python.</w:t>
      </w:r>
    </w:p>
    <w:p w14:paraId="060A18D9" w14:textId="77777777" w:rsidR="00017C11" w:rsidRPr="009714D1" w:rsidRDefault="00017C11" w:rsidP="00017C11">
      <w:pPr>
        <w:pStyle w:val="Heading3"/>
        <w:rPr>
          <w:rFonts w:cs="Times New Roman"/>
          <w:b/>
          <w:szCs w:val="28"/>
        </w:rPr>
      </w:pPr>
      <w:bookmarkStart w:id="42" w:name="_Toc86689397"/>
      <w:bookmarkStart w:id="43" w:name="_Toc86689941"/>
      <w:bookmarkStart w:id="44" w:name="_Toc86690167"/>
      <w:bookmarkStart w:id="45" w:name="_Toc86690211"/>
      <w:bookmarkStart w:id="46" w:name="_Toc87281856"/>
      <w:r w:rsidRPr="009714D1">
        <w:rPr>
          <w:rFonts w:cs="Times New Roman"/>
          <w:szCs w:val="28"/>
        </w:rPr>
        <w:t>1.3.5. Phát triển phần mềm</w:t>
      </w:r>
      <w:bookmarkEnd w:id="42"/>
      <w:bookmarkEnd w:id="43"/>
      <w:bookmarkEnd w:id="44"/>
      <w:bookmarkEnd w:id="45"/>
      <w:bookmarkEnd w:id="46"/>
    </w:p>
    <w:p w14:paraId="4C67ECF0" w14:textId="77777777" w:rsidR="00017C11" w:rsidRPr="009714D1" w:rsidRDefault="00017C11" w:rsidP="00017C11">
      <w:pPr>
        <w:spacing w:line="360" w:lineRule="auto"/>
        <w:ind w:firstLine="720"/>
        <w:jc w:val="both"/>
        <w:rPr>
          <w:sz w:val="28"/>
          <w:szCs w:val="28"/>
        </w:rPr>
      </w:pPr>
      <w:proofErr w:type="gramStart"/>
      <w:r w:rsidRPr="009714D1">
        <w:rPr>
          <w:sz w:val="28"/>
          <w:szCs w:val="28"/>
        </w:rPr>
        <w:t>Python được sử dụng rộng rãi trong phát triển phần mềm, trên nhiều ứng dụng trong thực tế.</w:t>
      </w:r>
      <w:proofErr w:type="gramEnd"/>
      <w:r w:rsidRPr="009714D1">
        <w:rPr>
          <w:sz w:val="28"/>
          <w:szCs w:val="28"/>
        </w:rPr>
        <w:t xml:space="preserve"> </w:t>
      </w:r>
      <w:proofErr w:type="gramStart"/>
      <w:r w:rsidRPr="009714D1">
        <w:rPr>
          <w:sz w:val="28"/>
          <w:szCs w:val="28"/>
        </w:rPr>
        <w:t>Ngày nay ranh giới giữa phát triển phần mềm và phát triển web hơi mờ nhạt vì hầu như tất cả phần mềm đều được xây dựng để hoạt động trên web ngay cả khi có cả ứng dụng dành cho máy tính để bàn.</w:t>
      </w:r>
      <w:proofErr w:type="gramEnd"/>
      <w:r w:rsidRPr="009714D1">
        <w:rPr>
          <w:sz w:val="28"/>
          <w:szCs w:val="28"/>
        </w:rPr>
        <w:t xml:space="preserve"> </w:t>
      </w:r>
      <w:proofErr w:type="gramStart"/>
      <w:r w:rsidRPr="009714D1">
        <w:rPr>
          <w:sz w:val="28"/>
          <w:szCs w:val="28"/>
        </w:rPr>
        <w:t>Dropbox là một ví dụ điển hình về một công ty phát triển phần mềm hiện đại làm cả hai và Python được sử dụng để xây dựng ứng dụng dành cho máy tính để bàn của Dropbox.</w:t>
      </w:r>
      <w:proofErr w:type="gramEnd"/>
      <w:r w:rsidRPr="009714D1">
        <w:rPr>
          <w:sz w:val="28"/>
          <w:szCs w:val="28"/>
        </w:rPr>
        <w:t xml:space="preserve"> </w:t>
      </w:r>
      <w:proofErr w:type="gramStart"/>
      <w:r w:rsidRPr="009714D1">
        <w:rPr>
          <w:sz w:val="28"/>
          <w:szCs w:val="28"/>
        </w:rPr>
        <w:t>Tương tự, Spotify có cả ứng dụng web và máy tính để bàn và Python được sử dụng để xây dựng một số dịch vụ nền giúp chúng hoạt động.</w:t>
      </w:r>
      <w:proofErr w:type="gramEnd"/>
    </w:p>
    <w:p w14:paraId="49F989B0" w14:textId="77777777" w:rsidR="00017C11" w:rsidRPr="009714D1" w:rsidRDefault="00017C11" w:rsidP="00017C11">
      <w:pPr>
        <w:spacing w:line="360" w:lineRule="auto"/>
        <w:ind w:firstLine="720"/>
        <w:jc w:val="both"/>
        <w:rPr>
          <w:sz w:val="28"/>
          <w:szCs w:val="28"/>
        </w:rPr>
      </w:pPr>
      <w:proofErr w:type="gramStart"/>
      <w:r w:rsidRPr="009714D1">
        <w:rPr>
          <w:sz w:val="28"/>
          <w:szCs w:val="28"/>
        </w:rPr>
        <w:t>Tất nhiên, Python cũng được sử dụng tại nhiều công ty để phát triển các phần mềm nội bộ.</w:t>
      </w:r>
      <w:proofErr w:type="gramEnd"/>
    </w:p>
    <w:p w14:paraId="0523FF01" w14:textId="77777777" w:rsidR="00017C11" w:rsidRPr="009714D1" w:rsidRDefault="00017C11" w:rsidP="00017C11">
      <w:pPr>
        <w:pStyle w:val="Heading3"/>
        <w:rPr>
          <w:rFonts w:cs="Times New Roman"/>
          <w:b/>
          <w:szCs w:val="28"/>
        </w:rPr>
      </w:pPr>
      <w:bookmarkStart w:id="47" w:name="_Toc86689398"/>
      <w:bookmarkStart w:id="48" w:name="_Toc86689942"/>
      <w:bookmarkStart w:id="49" w:name="_Toc86690168"/>
      <w:bookmarkStart w:id="50" w:name="_Toc86690212"/>
      <w:bookmarkStart w:id="51" w:name="_Toc87281857"/>
      <w:r w:rsidRPr="009714D1">
        <w:rPr>
          <w:rFonts w:cs="Times New Roman"/>
          <w:szCs w:val="28"/>
        </w:rPr>
        <w:t>1.3.6. Kỹ thuật dữ liệu</w:t>
      </w:r>
      <w:bookmarkEnd w:id="47"/>
      <w:bookmarkEnd w:id="48"/>
      <w:bookmarkEnd w:id="49"/>
      <w:bookmarkEnd w:id="50"/>
      <w:bookmarkEnd w:id="51"/>
      <w:r w:rsidRPr="009714D1">
        <w:rPr>
          <w:rFonts w:cs="Times New Roman"/>
          <w:szCs w:val="28"/>
        </w:rPr>
        <w:t xml:space="preserve"> </w:t>
      </w:r>
    </w:p>
    <w:p w14:paraId="50FA8993" w14:textId="77777777" w:rsidR="00017C11" w:rsidRPr="009714D1" w:rsidRDefault="00017C11" w:rsidP="00017C11">
      <w:pPr>
        <w:spacing w:line="360" w:lineRule="auto"/>
        <w:ind w:firstLine="720"/>
        <w:jc w:val="both"/>
        <w:rPr>
          <w:sz w:val="28"/>
          <w:szCs w:val="28"/>
        </w:rPr>
      </w:pPr>
      <w:r w:rsidRPr="009714D1">
        <w:rPr>
          <w:sz w:val="28"/>
          <w:szCs w:val="28"/>
        </w:rPr>
        <w:t xml:space="preserve">Nhiều </w:t>
      </w:r>
      <w:proofErr w:type="gramStart"/>
      <w:r w:rsidRPr="009714D1">
        <w:rPr>
          <w:sz w:val="28"/>
          <w:szCs w:val="28"/>
        </w:rPr>
        <w:t>thư</w:t>
      </w:r>
      <w:proofErr w:type="gramEnd"/>
      <w:r w:rsidRPr="009714D1">
        <w:rPr>
          <w:sz w:val="28"/>
          <w:szCs w:val="28"/>
        </w:rPr>
        <w:t xml:space="preserve"> viện Python làm cho nó trở thành một lựa chọn hàng đầu cho các nhà phân tích dữ liệu và các nhà khoa học dữ liệu cũng làm cho Python trở thành một ngôn ngữ quan trọng đối với các kỹ sư dữ liệu. Các kỹ sư dữ liệu sử dụng Python cho các nhiệm vụ như xây dựng pipelines, kết hợp bộ dữ liệu, làm sạch dữ liệu, làm việc với API, tự động hóa các quy trình dữ liệu khác nhau, v.v.</w:t>
      </w:r>
    </w:p>
    <w:p w14:paraId="367CBFCB" w14:textId="77777777" w:rsidR="00017C11" w:rsidRPr="009714D1" w:rsidRDefault="00017C11" w:rsidP="00017C11">
      <w:pPr>
        <w:pStyle w:val="Heading3"/>
        <w:rPr>
          <w:rFonts w:cs="Times New Roman"/>
          <w:b/>
          <w:szCs w:val="28"/>
        </w:rPr>
      </w:pPr>
      <w:bookmarkStart w:id="52" w:name="_Toc86689399"/>
      <w:bookmarkStart w:id="53" w:name="_Toc86689943"/>
      <w:bookmarkStart w:id="54" w:name="_Toc86690169"/>
      <w:bookmarkStart w:id="55" w:name="_Toc86690213"/>
      <w:bookmarkStart w:id="56" w:name="_Toc87281858"/>
      <w:r w:rsidRPr="009714D1">
        <w:rPr>
          <w:rFonts w:cs="Times New Roman"/>
          <w:szCs w:val="28"/>
        </w:rPr>
        <w:t>1.3.7. Kỹ thuật robot</w:t>
      </w:r>
      <w:bookmarkEnd w:id="52"/>
      <w:bookmarkEnd w:id="53"/>
      <w:bookmarkEnd w:id="54"/>
      <w:bookmarkEnd w:id="55"/>
      <w:bookmarkEnd w:id="56"/>
    </w:p>
    <w:p w14:paraId="6AD69E18" w14:textId="77777777" w:rsidR="00017C11" w:rsidRPr="009714D1" w:rsidRDefault="00017C11" w:rsidP="00017C11">
      <w:pPr>
        <w:spacing w:line="360" w:lineRule="auto"/>
        <w:ind w:firstLine="720"/>
        <w:jc w:val="both"/>
        <w:rPr>
          <w:sz w:val="28"/>
          <w:szCs w:val="28"/>
        </w:rPr>
      </w:pPr>
      <w:proofErr w:type="gramStart"/>
      <w:r w:rsidRPr="009714D1">
        <w:rPr>
          <w:sz w:val="28"/>
          <w:szCs w:val="28"/>
        </w:rPr>
        <w:t>Python là một ngôn ngữ phổ biến trong lĩnh vực chế tạo người máy, cả chuyên nghiệp và không chuyên.</w:t>
      </w:r>
      <w:proofErr w:type="gramEnd"/>
      <w:r w:rsidRPr="009714D1">
        <w:rPr>
          <w:sz w:val="28"/>
          <w:szCs w:val="28"/>
        </w:rPr>
        <w:t xml:space="preserve"> </w:t>
      </w:r>
      <w:proofErr w:type="gramStart"/>
      <w:r w:rsidRPr="009714D1">
        <w:rPr>
          <w:sz w:val="28"/>
          <w:szCs w:val="28"/>
        </w:rPr>
        <w:t xml:space="preserve">Với những người chỉ làm vì sở thích, Python thường được sử dụng cùng với nền tảng phần cứng Raspberry Pi, cho phép thử </w:t>
      </w:r>
      <w:r w:rsidRPr="009714D1">
        <w:rPr>
          <w:sz w:val="28"/>
          <w:szCs w:val="28"/>
        </w:rPr>
        <w:lastRenderedPageBreak/>
        <w:t>nghiệm linh hoạt và giá cả phải chăng.</w:t>
      </w:r>
      <w:proofErr w:type="gramEnd"/>
      <w:r w:rsidRPr="009714D1">
        <w:rPr>
          <w:sz w:val="28"/>
          <w:szCs w:val="28"/>
        </w:rPr>
        <w:t xml:space="preserve"> Trong kinh doanh, Python là một trong những ngôn ngữ thường được sử dụng để tự động hóa quy trình bằng rô bốt (robotic process automation – RPA) và nó được sử dụng để làm những việc như các cánh </w:t>
      </w:r>
      <w:proofErr w:type="gramStart"/>
      <w:r w:rsidRPr="009714D1">
        <w:rPr>
          <w:sz w:val="28"/>
          <w:szCs w:val="28"/>
        </w:rPr>
        <w:t>tay</w:t>
      </w:r>
      <w:proofErr w:type="gramEnd"/>
      <w:r w:rsidRPr="009714D1">
        <w:rPr>
          <w:sz w:val="28"/>
          <w:szCs w:val="28"/>
        </w:rPr>
        <w:t xml:space="preserve"> rô bốt công nghiệp được lập trình để có thể hoạt động song song với nhau.</w:t>
      </w:r>
    </w:p>
    <w:p w14:paraId="467BE645" w14:textId="77777777" w:rsidR="00017C11" w:rsidRPr="009714D1" w:rsidRDefault="00017C11" w:rsidP="00017C11">
      <w:pPr>
        <w:pStyle w:val="Heading3"/>
        <w:rPr>
          <w:rFonts w:cs="Times New Roman"/>
          <w:b/>
          <w:szCs w:val="28"/>
        </w:rPr>
      </w:pPr>
      <w:bookmarkStart w:id="57" w:name="_Toc86689400"/>
      <w:bookmarkStart w:id="58" w:name="_Toc86689944"/>
      <w:bookmarkStart w:id="59" w:name="_Toc86690170"/>
      <w:bookmarkStart w:id="60" w:name="_Toc86690214"/>
      <w:bookmarkStart w:id="61" w:name="_Toc87281859"/>
      <w:r w:rsidRPr="009714D1">
        <w:rPr>
          <w:rFonts w:cs="Times New Roman"/>
          <w:szCs w:val="28"/>
        </w:rPr>
        <w:t>1.3.8. Tự động hóa</w:t>
      </w:r>
      <w:bookmarkEnd w:id="57"/>
      <w:bookmarkEnd w:id="58"/>
      <w:bookmarkEnd w:id="59"/>
      <w:bookmarkEnd w:id="60"/>
      <w:bookmarkEnd w:id="61"/>
    </w:p>
    <w:p w14:paraId="1A3DC01B" w14:textId="77777777" w:rsidR="00017C11" w:rsidRPr="009714D1" w:rsidRDefault="00017C11" w:rsidP="00017C11">
      <w:pPr>
        <w:spacing w:line="360" w:lineRule="auto"/>
        <w:ind w:firstLine="720"/>
        <w:jc w:val="both"/>
        <w:rPr>
          <w:sz w:val="28"/>
          <w:szCs w:val="28"/>
        </w:rPr>
      </w:pPr>
      <w:proofErr w:type="gramStart"/>
      <w:r w:rsidRPr="009714D1">
        <w:rPr>
          <w:sz w:val="28"/>
          <w:szCs w:val="28"/>
        </w:rPr>
        <w:t>Python tuyệt vời để tự động hóa các tác vụ lặp đi lặp lại và có gần như vô tận các trường hợp sử dụng trong thực tế để tự động hóa Python.</w:t>
      </w:r>
      <w:proofErr w:type="gramEnd"/>
      <w:r w:rsidRPr="009714D1">
        <w:rPr>
          <w:sz w:val="28"/>
          <w:szCs w:val="28"/>
        </w:rPr>
        <w:t xml:space="preserve"> Ví dụ: Python là một công cụ phổ biến trong DevOps vì nó giúp tự động hóa các hệ thống và quy trình hiệu quả và minh bạch. Nhưng bên ngoài lĩnh vực phát triển phần mềm, nó cũng được sử dụng rộng rãi để tự động hóa mọi thứ, từ các hệ thống phức tạp đến các quy trình đơn giản, cá nhân như điền vào bảng tính hoặc trả lời email.</w:t>
      </w:r>
    </w:p>
    <w:p w14:paraId="4DFF99E2" w14:textId="77777777" w:rsidR="00017C11" w:rsidRPr="009714D1" w:rsidRDefault="00017C11" w:rsidP="00017C11">
      <w:pPr>
        <w:pStyle w:val="Heading3"/>
        <w:rPr>
          <w:rFonts w:cs="Times New Roman"/>
          <w:b/>
          <w:szCs w:val="28"/>
        </w:rPr>
      </w:pPr>
      <w:bookmarkStart w:id="62" w:name="_Toc86689401"/>
      <w:bookmarkStart w:id="63" w:name="_Toc86689945"/>
      <w:bookmarkStart w:id="64" w:name="_Toc86690171"/>
      <w:bookmarkStart w:id="65" w:name="_Toc86690215"/>
      <w:bookmarkStart w:id="66" w:name="_Toc87281860"/>
      <w:r w:rsidRPr="009714D1">
        <w:rPr>
          <w:rFonts w:cs="Times New Roman"/>
          <w:szCs w:val="28"/>
        </w:rPr>
        <w:t>1.3.9. Giao diện và điều khiển phần cứng</w:t>
      </w:r>
      <w:bookmarkEnd w:id="62"/>
      <w:bookmarkEnd w:id="63"/>
      <w:bookmarkEnd w:id="64"/>
      <w:bookmarkEnd w:id="65"/>
      <w:bookmarkEnd w:id="66"/>
    </w:p>
    <w:p w14:paraId="61BF5747" w14:textId="77777777" w:rsidR="00017C11" w:rsidRPr="009714D1" w:rsidRDefault="00017C11" w:rsidP="00017C11">
      <w:pPr>
        <w:spacing w:line="360" w:lineRule="auto"/>
        <w:ind w:firstLine="720"/>
        <w:jc w:val="both"/>
        <w:rPr>
          <w:sz w:val="28"/>
          <w:szCs w:val="28"/>
        </w:rPr>
      </w:pPr>
      <w:proofErr w:type="gramStart"/>
      <w:r w:rsidRPr="009714D1">
        <w:rPr>
          <w:sz w:val="28"/>
          <w:szCs w:val="28"/>
        </w:rPr>
        <w:t>Khả năng điều khiển phần cứng của Python vượt ra ngoài lĩnh vực robotics.</w:t>
      </w:r>
      <w:proofErr w:type="gramEnd"/>
      <w:r w:rsidRPr="009714D1">
        <w:rPr>
          <w:sz w:val="28"/>
          <w:szCs w:val="28"/>
        </w:rPr>
        <w:t xml:space="preserve"> </w:t>
      </w:r>
      <w:proofErr w:type="gramStart"/>
      <w:r w:rsidRPr="009714D1">
        <w:rPr>
          <w:sz w:val="28"/>
          <w:szCs w:val="28"/>
        </w:rPr>
        <w:t>Trên thực tế, Pythob được sử dụng trong tất cả các loại ứng dụng điều khiển phần cứng trong thế giới thực.</w:t>
      </w:r>
      <w:proofErr w:type="gramEnd"/>
      <w:r w:rsidRPr="009714D1">
        <w:rPr>
          <w:sz w:val="28"/>
          <w:szCs w:val="28"/>
        </w:rPr>
        <w:t xml:space="preserve"> Ví dụ: </w:t>
      </w:r>
      <w:proofErr w:type="gramStart"/>
      <w:r w:rsidRPr="009714D1">
        <w:rPr>
          <w:sz w:val="28"/>
          <w:szCs w:val="28"/>
        </w:rPr>
        <w:t>thư</w:t>
      </w:r>
      <w:proofErr w:type="gramEnd"/>
      <w:r w:rsidRPr="009714D1">
        <w:rPr>
          <w:sz w:val="28"/>
          <w:szCs w:val="28"/>
        </w:rPr>
        <w:t xml:space="preserve"> viện Python có thể sử dụng Python cho nhiều ứng dụng điều khiển công nghiệp.</w:t>
      </w:r>
    </w:p>
    <w:p w14:paraId="04843961" w14:textId="77777777" w:rsidR="00017C11" w:rsidRPr="009714D1" w:rsidRDefault="00017C11" w:rsidP="00017C11">
      <w:pPr>
        <w:pStyle w:val="Heading3"/>
        <w:rPr>
          <w:rFonts w:cs="Times New Roman"/>
          <w:b/>
          <w:szCs w:val="28"/>
        </w:rPr>
      </w:pPr>
      <w:bookmarkStart w:id="67" w:name="_Toc86689402"/>
      <w:bookmarkStart w:id="68" w:name="_Toc86689946"/>
      <w:bookmarkStart w:id="69" w:name="_Toc86690172"/>
      <w:bookmarkStart w:id="70" w:name="_Toc86690216"/>
      <w:bookmarkStart w:id="71" w:name="_Toc87281861"/>
      <w:r w:rsidRPr="009714D1">
        <w:rPr>
          <w:rFonts w:cs="Times New Roman"/>
          <w:szCs w:val="28"/>
        </w:rPr>
        <w:t>1.3.10. Giáo dục và đào tạo</w:t>
      </w:r>
      <w:bookmarkEnd w:id="67"/>
      <w:bookmarkEnd w:id="68"/>
      <w:bookmarkEnd w:id="69"/>
      <w:bookmarkEnd w:id="70"/>
      <w:bookmarkEnd w:id="71"/>
    </w:p>
    <w:p w14:paraId="5F99F802" w14:textId="77777777" w:rsidR="00017C11" w:rsidRPr="009714D1" w:rsidRDefault="00017C11" w:rsidP="00017C11">
      <w:pPr>
        <w:spacing w:line="360" w:lineRule="auto"/>
        <w:ind w:firstLine="720"/>
        <w:jc w:val="both"/>
        <w:rPr>
          <w:sz w:val="28"/>
          <w:szCs w:val="28"/>
        </w:rPr>
      </w:pPr>
      <w:r w:rsidRPr="009714D1">
        <w:rPr>
          <w:sz w:val="28"/>
          <w:szCs w:val="28"/>
        </w:rPr>
        <w:t xml:space="preserve">Bởi vì Python là một ngôn ngữ có thể đọc được (readable) rất cao và cũng có nhiều mục đích sử dụng thực tế khác nhau, nên Python là ngôn ngữ được lựa chọn đầu tiên cho những người muốn học lập trình. </w:t>
      </w:r>
      <w:proofErr w:type="gramStart"/>
      <w:r w:rsidRPr="009714D1">
        <w:rPr>
          <w:sz w:val="28"/>
          <w:szCs w:val="28"/>
        </w:rPr>
        <w:t>Nhiều hướng dẫn Python, video, các khóa học tương tác và các tài liệu giáo dục khác có sẵn cho Python khiến nó được cho là ngôn ngữ lập trình dễ học nhất.</w:t>
      </w:r>
      <w:proofErr w:type="gramEnd"/>
    </w:p>
    <w:p w14:paraId="1D0B0F5E" w14:textId="7D0D412F" w:rsidR="00447996" w:rsidRPr="00143F15" w:rsidRDefault="00017C11" w:rsidP="00143F15">
      <w:pPr>
        <w:spacing w:after="160" w:line="259" w:lineRule="auto"/>
        <w:rPr>
          <w:rFonts w:asciiTheme="majorHAnsi" w:eastAsiaTheme="majorEastAsia" w:hAnsiTheme="majorHAnsi" w:cstheme="majorBidi"/>
          <w:color w:val="2F5496" w:themeColor="accent1" w:themeShade="BF"/>
          <w:sz w:val="32"/>
          <w:szCs w:val="32"/>
        </w:rPr>
      </w:pPr>
      <w:r>
        <w:br w:type="page"/>
      </w:r>
      <w:bookmarkEnd w:id="1"/>
    </w:p>
    <w:p w14:paraId="4044A57E" w14:textId="77777777" w:rsidR="00447996" w:rsidRPr="00D45E85" w:rsidRDefault="00447996" w:rsidP="00D45E85">
      <w:pPr>
        <w:pStyle w:val="Heading1"/>
        <w:jc w:val="center"/>
        <w:rPr>
          <w:rFonts w:cstheme="majorHAnsi"/>
          <w:b/>
          <w:noProof/>
          <w:color w:val="000000" w:themeColor="text1"/>
          <w:sz w:val="30"/>
          <w:szCs w:val="30"/>
        </w:rPr>
      </w:pPr>
      <w:bookmarkStart w:id="72" w:name="_Toc76123434"/>
      <w:r w:rsidRPr="00D45E85">
        <w:rPr>
          <w:rFonts w:cstheme="majorHAnsi"/>
          <w:b/>
          <w:noProof/>
          <w:color w:val="000000" w:themeColor="text1"/>
          <w:sz w:val="30"/>
          <w:szCs w:val="30"/>
        </w:rPr>
        <w:lastRenderedPageBreak/>
        <w:t>CHƯƠNG 2: THIẾT KẾ VÀ CÀI ĐẶT GIẢI PHÁP</w:t>
      </w:r>
      <w:bookmarkEnd w:id="72"/>
    </w:p>
    <w:p w14:paraId="248D9816" w14:textId="77777777" w:rsidR="00447996" w:rsidRPr="00D45E85" w:rsidRDefault="00447996" w:rsidP="00447996">
      <w:pPr>
        <w:jc w:val="center"/>
        <w:rPr>
          <w:rFonts w:asciiTheme="majorHAnsi" w:hAnsiTheme="majorHAnsi" w:cstheme="majorHAnsi"/>
          <w:b/>
          <w:noProof/>
          <w:sz w:val="10"/>
          <w:szCs w:val="10"/>
        </w:rPr>
      </w:pPr>
    </w:p>
    <w:p w14:paraId="67103824" w14:textId="369351A9" w:rsidR="00447996" w:rsidRPr="00D45E85" w:rsidRDefault="00675C46" w:rsidP="00D45E85">
      <w:pPr>
        <w:pStyle w:val="Heading2"/>
        <w:rPr>
          <w:rFonts w:cstheme="majorHAnsi"/>
          <w:b/>
          <w:noProof/>
        </w:rPr>
      </w:pPr>
      <w:bookmarkStart w:id="73" w:name="_Toc76123435"/>
      <w:r w:rsidRPr="00D45E85">
        <w:rPr>
          <w:rFonts w:cstheme="majorHAnsi"/>
          <w:b/>
          <w:noProof/>
        </w:rPr>
        <w:t>2.1</w:t>
      </w:r>
      <w:r w:rsidR="00447996" w:rsidRPr="00D45E85">
        <w:rPr>
          <w:rFonts w:cstheme="majorHAnsi"/>
          <w:b/>
          <w:noProof/>
        </w:rPr>
        <w:t>KIẾN TRÚC HỆ THỐNG</w:t>
      </w:r>
      <w:bookmarkEnd w:id="73"/>
    </w:p>
    <w:p w14:paraId="7446A719" w14:textId="13BFA0CC" w:rsidR="00447996" w:rsidRPr="00D45E85" w:rsidRDefault="00675C46" w:rsidP="00D45E85">
      <w:pPr>
        <w:pStyle w:val="Heading3"/>
        <w:rPr>
          <w:rFonts w:cstheme="majorHAnsi"/>
          <w:b/>
          <w:noProof/>
          <w:sz w:val="26"/>
          <w:szCs w:val="26"/>
        </w:rPr>
      </w:pPr>
      <w:bookmarkStart w:id="74" w:name="_Toc76123436"/>
      <w:r w:rsidRPr="00D45E85">
        <w:rPr>
          <w:rFonts w:cstheme="majorHAnsi"/>
          <w:b/>
          <w:noProof/>
          <w:sz w:val="26"/>
          <w:szCs w:val="26"/>
        </w:rPr>
        <w:t>2.1.1</w:t>
      </w:r>
      <w:r w:rsidR="00447996" w:rsidRPr="00D45E85">
        <w:rPr>
          <w:rFonts w:cstheme="majorHAnsi"/>
          <w:b/>
          <w:noProof/>
          <w:sz w:val="26"/>
          <w:szCs w:val="26"/>
        </w:rPr>
        <w:t>Thiết kế kiến trúc</w:t>
      </w:r>
      <w:bookmarkEnd w:id="74"/>
    </w:p>
    <w:p w14:paraId="55856B1C" w14:textId="6F9139C0" w:rsidR="00447996" w:rsidRPr="00D45E85" w:rsidRDefault="00447996" w:rsidP="00447996">
      <w:pPr>
        <w:pStyle w:val="ListParagraph"/>
        <w:ind w:left="284"/>
        <w:jc w:val="center"/>
        <w:rPr>
          <w:rFonts w:asciiTheme="majorHAnsi" w:hAnsiTheme="majorHAnsi" w:cstheme="majorHAnsi"/>
          <w:noProof/>
          <w:sz w:val="26"/>
          <w:szCs w:val="26"/>
        </w:rPr>
      </w:pPr>
      <w:r w:rsidRPr="00D45E85">
        <w:rPr>
          <w:rFonts w:asciiTheme="majorHAnsi" w:hAnsiTheme="majorHAnsi" w:cstheme="majorHAnsi"/>
          <w:noProof/>
          <w:sz w:val="26"/>
          <w:szCs w:val="26"/>
          <w:lang w:val="en-US"/>
        </w:rPr>
        <w:drawing>
          <wp:inline distT="0" distB="0" distL="0" distR="0" wp14:anchorId="217288B8" wp14:editId="06C5DBE3">
            <wp:extent cx="5943600"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7A6AE2EA" w14:textId="77777777" w:rsidR="00447996" w:rsidRPr="00D45E85" w:rsidRDefault="00447996" w:rsidP="00447996">
      <w:pPr>
        <w:pStyle w:val="ListParagraph"/>
        <w:ind w:left="284"/>
        <w:jc w:val="center"/>
        <w:rPr>
          <w:rFonts w:asciiTheme="majorHAnsi" w:hAnsiTheme="majorHAnsi" w:cstheme="majorHAnsi"/>
          <w:i/>
          <w:noProof/>
          <w:sz w:val="26"/>
          <w:szCs w:val="26"/>
        </w:rPr>
      </w:pPr>
      <w:r w:rsidRPr="00D45E85">
        <w:rPr>
          <w:rFonts w:asciiTheme="majorHAnsi" w:hAnsiTheme="majorHAnsi" w:cstheme="majorHAnsi"/>
          <w:i/>
          <w:noProof/>
          <w:sz w:val="26"/>
          <w:szCs w:val="26"/>
        </w:rPr>
        <w:t>Hình 2.1.1.1: Mô hình MVC kiến trúc hệ thống</w:t>
      </w:r>
    </w:p>
    <w:p w14:paraId="719031BA" w14:textId="77777777" w:rsidR="00447996" w:rsidRPr="00D45E85" w:rsidRDefault="00447996" w:rsidP="00447996">
      <w:pPr>
        <w:pStyle w:val="ListParagraph"/>
        <w:ind w:left="284"/>
        <w:jc w:val="center"/>
        <w:rPr>
          <w:rFonts w:asciiTheme="majorHAnsi" w:hAnsiTheme="majorHAnsi" w:cstheme="majorHAnsi"/>
          <w:i/>
          <w:noProof/>
          <w:sz w:val="10"/>
          <w:szCs w:val="10"/>
        </w:rPr>
      </w:pPr>
    </w:p>
    <w:p w14:paraId="6210416B" w14:textId="1EA9216F" w:rsidR="00143F15" w:rsidRPr="00D45E85" w:rsidRDefault="00143F15" w:rsidP="00143F15">
      <w:pPr>
        <w:pStyle w:val="Heading2"/>
        <w:rPr>
          <w:b/>
          <w:sz w:val="28"/>
          <w:szCs w:val="28"/>
        </w:rPr>
      </w:pPr>
      <w:bookmarkStart w:id="75" w:name="_Toc76123431"/>
      <w:r>
        <w:rPr>
          <w:b/>
          <w:sz w:val="28"/>
          <w:szCs w:val="28"/>
        </w:rPr>
        <w:t>2.1</w:t>
      </w:r>
      <w:r w:rsidR="00D94AFE">
        <w:rPr>
          <w:b/>
          <w:sz w:val="28"/>
          <w:szCs w:val="28"/>
        </w:rPr>
        <w:t>.2</w:t>
      </w:r>
      <w:r w:rsidRPr="00D45E85">
        <w:rPr>
          <w:b/>
          <w:sz w:val="28"/>
          <w:szCs w:val="28"/>
        </w:rPr>
        <w:t xml:space="preserve"> Bài toán cần giải quyết:</w:t>
      </w:r>
      <w:bookmarkEnd w:id="75"/>
    </w:p>
    <w:p w14:paraId="24AA8EC6" w14:textId="77777777" w:rsidR="00143F15" w:rsidRPr="00D45E85" w:rsidRDefault="00143F15" w:rsidP="00143F15">
      <w:pPr>
        <w:rPr>
          <w:sz w:val="28"/>
          <w:szCs w:val="28"/>
        </w:rPr>
      </w:pPr>
      <w:r w:rsidRPr="00D45E85">
        <w:rPr>
          <w:sz w:val="28"/>
          <w:szCs w:val="28"/>
        </w:rPr>
        <w:t>Quản lý được thông tin thiết bị</w:t>
      </w:r>
    </w:p>
    <w:p w14:paraId="3E340C42" w14:textId="77777777" w:rsidR="00143F15" w:rsidRPr="00D45E85" w:rsidRDefault="00143F15" w:rsidP="00143F15">
      <w:pPr>
        <w:rPr>
          <w:sz w:val="28"/>
          <w:szCs w:val="28"/>
        </w:rPr>
      </w:pPr>
      <w:r w:rsidRPr="00D45E85">
        <w:rPr>
          <w:sz w:val="28"/>
          <w:szCs w:val="28"/>
        </w:rPr>
        <w:t xml:space="preserve">Nhà cung </w:t>
      </w:r>
      <w:proofErr w:type="gramStart"/>
      <w:r w:rsidRPr="00D45E85">
        <w:rPr>
          <w:sz w:val="28"/>
          <w:szCs w:val="28"/>
        </w:rPr>
        <w:t>cấp :thông</w:t>
      </w:r>
      <w:proofErr w:type="gramEnd"/>
      <w:r w:rsidRPr="00D45E85">
        <w:rPr>
          <w:sz w:val="28"/>
          <w:szCs w:val="28"/>
        </w:rPr>
        <w:t xml:space="preserve"> tin nhà cung cấp( mã nhà cung cấp, tên nhà cung cáp, liên hệ, địa chỉ) các thiết bị của nhà cung cấp này,</w:t>
      </w:r>
    </w:p>
    <w:p w14:paraId="6DC72102" w14:textId="77777777" w:rsidR="00143F15" w:rsidRPr="00D45E85" w:rsidRDefault="00143F15" w:rsidP="00143F15">
      <w:pPr>
        <w:rPr>
          <w:sz w:val="28"/>
          <w:szCs w:val="28"/>
        </w:rPr>
      </w:pPr>
      <w:r w:rsidRPr="00D45E85">
        <w:rPr>
          <w:sz w:val="28"/>
          <w:szCs w:val="28"/>
        </w:rPr>
        <w:t xml:space="preserve">Quản lí việc nhập </w:t>
      </w:r>
      <w:proofErr w:type="gramStart"/>
      <w:r w:rsidRPr="00D45E85">
        <w:rPr>
          <w:sz w:val="28"/>
          <w:szCs w:val="28"/>
        </w:rPr>
        <w:t>xuất :</w:t>
      </w:r>
      <w:proofErr w:type="gramEnd"/>
      <w:r w:rsidRPr="00D45E85">
        <w:rPr>
          <w:sz w:val="28"/>
          <w:szCs w:val="28"/>
        </w:rPr>
        <w:t xml:space="preserve"> Số lượng, thời gian..</w:t>
      </w:r>
    </w:p>
    <w:p w14:paraId="0B4A2C30" w14:textId="77777777" w:rsidR="00143F15" w:rsidRPr="00D45E85" w:rsidRDefault="00143F15" w:rsidP="00143F15">
      <w:pPr>
        <w:rPr>
          <w:sz w:val="28"/>
          <w:szCs w:val="28"/>
        </w:rPr>
      </w:pPr>
      <w:r w:rsidRPr="00D45E85">
        <w:rPr>
          <w:sz w:val="28"/>
          <w:szCs w:val="28"/>
        </w:rPr>
        <w:t xml:space="preserve">Quản lí hóa đơn mua thiết </w:t>
      </w:r>
      <w:proofErr w:type="gramStart"/>
      <w:r w:rsidRPr="00D45E85">
        <w:rPr>
          <w:sz w:val="28"/>
          <w:szCs w:val="28"/>
        </w:rPr>
        <w:t>bị :</w:t>
      </w:r>
      <w:proofErr w:type="gramEnd"/>
      <w:r w:rsidRPr="00D45E85">
        <w:rPr>
          <w:sz w:val="28"/>
          <w:szCs w:val="28"/>
        </w:rPr>
        <w:t xml:space="preserve"> hóa đơn xuất, hóa đơn nhập,..</w:t>
      </w:r>
    </w:p>
    <w:p w14:paraId="378DD4A0" w14:textId="77777777" w:rsidR="00143F15" w:rsidRPr="00D45E85" w:rsidRDefault="00143F15" w:rsidP="00143F15">
      <w:pPr>
        <w:rPr>
          <w:sz w:val="28"/>
          <w:szCs w:val="28"/>
        </w:rPr>
      </w:pPr>
      <w:r w:rsidRPr="00D45E85">
        <w:rPr>
          <w:sz w:val="28"/>
          <w:szCs w:val="28"/>
        </w:rPr>
        <w:t xml:space="preserve">Quản lí khách </w:t>
      </w:r>
      <w:proofErr w:type="gramStart"/>
      <w:r w:rsidRPr="00D45E85">
        <w:rPr>
          <w:sz w:val="28"/>
          <w:szCs w:val="28"/>
        </w:rPr>
        <w:t>hàng :</w:t>
      </w:r>
      <w:proofErr w:type="gramEnd"/>
      <w:r w:rsidRPr="00D45E85">
        <w:rPr>
          <w:sz w:val="28"/>
          <w:szCs w:val="28"/>
        </w:rPr>
        <w:t xml:space="preserve"> Mã hách khàng, tên khách hàng, số điện thoại, địa chỉ , số lần mua hàng,…</w:t>
      </w:r>
    </w:p>
    <w:p w14:paraId="5722D7E3" w14:textId="77777777" w:rsidR="00143F15" w:rsidRPr="00D45E85" w:rsidRDefault="00143F15" w:rsidP="00143F15">
      <w:pPr>
        <w:rPr>
          <w:sz w:val="28"/>
          <w:szCs w:val="28"/>
        </w:rPr>
      </w:pPr>
      <w:r w:rsidRPr="00D45E85">
        <w:rPr>
          <w:sz w:val="28"/>
          <w:szCs w:val="28"/>
        </w:rPr>
        <w:t xml:space="preserve">Truy xuất thông tin thiêt </w:t>
      </w:r>
      <w:proofErr w:type="gramStart"/>
      <w:r w:rsidRPr="00D45E85">
        <w:rPr>
          <w:sz w:val="28"/>
          <w:szCs w:val="28"/>
        </w:rPr>
        <w:t>bị :</w:t>
      </w:r>
      <w:proofErr w:type="gramEnd"/>
      <w:r w:rsidRPr="00D45E85">
        <w:rPr>
          <w:sz w:val="28"/>
          <w:szCs w:val="28"/>
        </w:rPr>
        <w:t xml:space="preserve"> tên thiết bị, tên thương hiệu, nhà cung cấp, địa chỉ, số điện thoại, thông số, loại hàng,</w:t>
      </w:r>
    </w:p>
    <w:p w14:paraId="6EC11087" w14:textId="77777777" w:rsidR="00143F15" w:rsidRPr="00D45E85" w:rsidRDefault="00143F15" w:rsidP="00143F15">
      <w:pPr>
        <w:rPr>
          <w:sz w:val="28"/>
          <w:szCs w:val="28"/>
        </w:rPr>
      </w:pPr>
      <w:r w:rsidRPr="00D45E85">
        <w:rPr>
          <w:sz w:val="28"/>
          <w:szCs w:val="28"/>
        </w:rPr>
        <w:t>Kiểm tra qua lại giữa thông tin sách với khách hàng</w:t>
      </w:r>
    </w:p>
    <w:p w14:paraId="7FA40EEA" w14:textId="77777777" w:rsidR="00143F15" w:rsidRPr="00D45E85" w:rsidRDefault="00143F15" w:rsidP="00143F15">
      <w:pPr>
        <w:rPr>
          <w:sz w:val="28"/>
          <w:szCs w:val="28"/>
        </w:rPr>
      </w:pPr>
      <w:r w:rsidRPr="00D45E85">
        <w:rPr>
          <w:sz w:val="28"/>
          <w:szCs w:val="28"/>
        </w:rPr>
        <w:t>Kiểm tra được tồn kho sách tại từng thời điểm để có thế tổng kết báo cáo, cũng như có kế hoạch nhập thiết bị hợp lý</w:t>
      </w:r>
    </w:p>
    <w:p w14:paraId="53DD1B39" w14:textId="77777777" w:rsidR="00143F15" w:rsidRPr="00D45E85" w:rsidRDefault="00143F15" w:rsidP="00143F15">
      <w:pPr>
        <w:rPr>
          <w:color w:val="000000"/>
          <w:sz w:val="28"/>
          <w:szCs w:val="28"/>
        </w:rPr>
      </w:pPr>
      <w:r w:rsidRPr="00D45E85">
        <w:rPr>
          <w:sz w:val="28"/>
          <w:szCs w:val="28"/>
        </w:rPr>
        <w:t xml:space="preserve">Tạo ra các báo cáo biểu để tổng thông tin sách và khách hàng và doanh thu của của hàng theo ngày </w:t>
      </w:r>
      <w:proofErr w:type="gramStart"/>
      <w:r w:rsidRPr="00D45E85">
        <w:rPr>
          <w:sz w:val="28"/>
          <w:szCs w:val="28"/>
        </w:rPr>
        <w:t>tháng  năm</w:t>
      </w:r>
      <w:proofErr w:type="gramEnd"/>
      <w:r w:rsidRPr="00D45E85">
        <w:rPr>
          <w:sz w:val="28"/>
          <w:szCs w:val="28"/>
        </w:rPr>
        <w:t>…</w:t>
      </w:r>
    </w:p>
    <w:p w14:paraId="646A290E" w14:textId="77777777" w:rsidR="00143F15" w:rsidRPr="00D45E85" w:rsidRDefault="00143F15" w:rsidP="00143F15">
      <w:pPr>
        <w:rPr>
          <w:b/>
        </w:rPr>
      </w:pPr>
    </w:p>
    <w:p w14:paraId="57B5E5A3" w14:textId="77777777" w:rsidR="00143F15" w:rsidRPr="00D45E85" w:rsidRDefault="00143F15" w:rsidP="00143F15">
      <w:pPr>
        <w:rPr>
          <w:b/>
        </w:rPr>
      </w:pPr>
    </w:p>
    <w:p w14:paraId="7837791A" w14:textId="4B15D927" w:rsidR="00143F15" w:rsidRPr="00D45E85" w:rsidRDefault="00D94AFE" w:rsidP="00143F15">
      <w:pPr>
        <w:pStyle w:val="Heading2"/>
        <w:rPr>
          <w:b/>
          <w:sz w:val="28"/>
          <w:szCs w:val="28"/>
        </w:rPr>
      </w:pPr>
      <w:bookmarkStart w:id="76" w:name="_Toc76123432"/>
      <w:r>
        <w:rPr>
          <w:b/>
          <w:sz w:val="28"/>
          <w:szCs w:val="28"/>
        </w:rPr>
        <w:lastRenderedPageBreak/>
        <w:t>2.1.3</w:t>
      </w:r>
      <w:r w:rsidR="00143F15" w:rsidRPr="00D45E85">
        <w:rPr>
          <w:b/>
          <w:sz w:val="28"/>
          <w:szCs w:val="28"/>
        </w:rPr>
        <w:t>Xác định yêu cầu hệ thống</w:t>
      </w:r>
      <w:bookmarkEnd w:id="76"/>
    </w:p>
    <w:p w14:paraId="0D4FF057" w14:textId="77777777" w:rsidR="00143F15" w:rsidRPr="00D45E85" w:rsidRDefault="00143F15" w:rsidP="00143F15">
      <w:pPr>
        <w:pStyle w:val="ListParagraph"/>
        <w:numPr>
          <w:ilvl w:val="0"/>
          <w:numId w:val="11"/>
        </w:numPr>
        <w:rPr>
          <w:bCs/>
          <w:color w:val="000000"/>
          <w:sz w:val="28"/>
          <w:szCs w:val="28"/>
        </w:rPr>
      </w:pPr>
      <w:r w:rsidRPr="00D45E85">
        <w:rPr>
          <w:b/>
          <w:sz w:val="28"/>
          <w:szCs w:val="28"/>
        </w:rPr>
        <w:t>YC 1.1 :View/Search hàng</w:t>
      </w:r>
      <w:r w:rsidRPr="00D45E85">
        <w:rPr>
          <w:b/>
          <w:bCs/>
          <w:color w:val="000000"/>
          <w:sz w:val="28"/>
          <w:szCs w:val="28"/>
        </w:rPr>
        <w:t xml:space="preserve"> : </w:t>
      </w:r>
      <w:r w:rsidRPr="00D45E85">
        <w:rPr>
          <w:bCs/>
          <w:color w:val="000000"/>
          <w:sz w:val="28"/>
          <w:szCs w:val="28"/>
        </w:rPr>
        <w:t xml:space="preserve"> Cả nhân viên và QLK đều có quên tìm kiếm và xem hàng trong kho </w:t>
      </w:r>
    </w:p>
    <w:p w14:paraId="4EC3E6B7" w14:textId="77777777" w:rsidR="00143F15" w:rsidRPr="00D45E85" w:rsidRDefault="00143F15" w:rsidP="00143F15">
      <w:pPr>
        <w:pStyle w:val="ListParagraph"/>
        <w:numPr>
          <w:ilvl w:val="0"/>
          <w:numId w:val="11"/>
        </w:numPr>
        <w:rPr>
          <w:sz w:val="28"/>
          <w:szCs w:val="28"/>
        </w:rPr>
      </w:pPr>
      <w:r w:rsidRPr="00D45E85">
        <w:rPr>
          <w:b/>
          <w:sz w:val="28"/>
          <w:szCs w:val="28"/>
        </w:rPr>
        <w:t xml:space="preserve">YC 1.2 :Thêm </w:t>
      </w:r>
      <w:r w:rsidRPr="00D45E85">
        <w:rPr>
          <w:b/>
          <w:bCs/>
          <w:color w:val="000000"/>
          <w:sz w:val="28"/>
          <w:szCs w:val="28"/>
        </w:rPr>
        <w:t>/sửa  /Xoá hàng :</w:t>
      </w:r>
      <w:r w:rsidRPr="00D45E85">
        <w:rPr>
          <w:sz w:val="28"/>
          <w:szCs w:val="28"/>
        </w:rPr>
        <w:t xml:space="preserve"> Hệ thống cho phép quản lý thông tin từng    hàng, những thông tin có thể chỉnh sửa và cập nhật mới, có thể thêm sửa xóa</w:t>
      </w:r>
    </w:p>
    <w:p w14:paraId="4C76D249" w14:textId="77777777" w:rsidR="00143F15" w:rsidRPr="00D45E85" w:rsidRDefault="00143F15" w:rsidP="00143F15">
      <w:pPr>
        <w:pStyle w:val="ListParagraph"/>
        <w:numPr>
          <w:ilvl w:val="0"/>
          <w:numId w:val="11"/>
        </w:numPr>
        <w:rPr>
          <w:b/>
          <w:bCs/>
          <w:color w:val="000000"/>
          <w:sz w:val="28"/>
          <w:szCs w:val="28"/>
        </w:rPr>
      </w:pPr>
      <w:r w:rsidRPr="00D45E85">
        <w:rPr>
          <w:b/>
          <w:bCs/>
          <w:color w:val="000000"/>
          <w:sz w:val="28"/>
          <w:szCs w:val="28"/>
        </w:rPr>
        <w:t>YC 1.3 : Cập nhật thông tin hàng :</w:t>
      </w:r>
      <w:r w:rsidRPr="00D45E85">
        <w:rPr>
          <w:bCs/>
          <w:color w:val="000000"/>
          <w:sz w:val="28"/>
          <w:szCs w:val="28"/>
        </w:rPr>
        <w:t xml:space="preserve"> Tự đông cập nhập thông tin số lượng khi nhập hay xuất hàng</w:t>
      </w:r>
      <w:r w:rsidRPr="00D45E85">
        <w:rPr>
          <w:b/>
          <w:bCs/>
          <w:color w:val="000000"/>
          <w:sz w:val="28"/>
          <w:szCs w:val="28"/>
        </w:rPr>
        <w:tab/>
      </w:r>
    </w:p>
    <w:p w14:paraId="056E26F2" w14:textId="77777777" w:rsidR="00143F15" w:rsidRPr="00D45E85" w:rsidRDefault="00143F15" w:rsidP="00143F15">
      <w:pPr>
        <w:rPr>
          <w:b/>
          <w:bCs/>
          <w:color w:val="000000"/>
          <w:sz w:val="28"/>
          <w:szCs w:val="28"/>
        </w:rPr>
      </w:pPr>
    </w:p>
    <w:p w14:paraId="6DD8BF05" w14:textId="77777777" w:rsidR="00143F15" w:rsidRPr="00D45E85" w:rsidRDefault="00143F15" w:rsidP="00143F15">
      <w:pPr>
        <w:pStyle w:val="ListParagraph"/>
        <w:numPr>
          <w:ilvl w:val="0"/>
          <w:numId w:val="11"/>
        </w:numPr>
        <w:rPr>
          <w:bCs/>
          <w:color w:val="000000"/>
          <w:sz w:val="28"/>
          <w:szCs w:val="28"/>
        </w:rPr>
      </w:pPr>
      <w:r w:rsidRPr="00D45E85">
        <w:rPr>
          <w:b/>
          <w:bCs/>
          <w:color w:val="000000"/>
          <w:sz w:val="28"/>
          <w:szCs w:val="28"/>
        </w:rPr>
        <w:t xml:space="preserve">YC 2 : Quản lý xuất, nhập kho : </w:t>
      </w:r>
      <w:r w:rsidRPr="00D45E85">
        <w:rPr>
          <w:bCs/>
          <w:color w:val="000000"/>
          <w:sz w:val="28"/>
          <w:szCs w:val="28"/>
        </w:rPr>
        <w:t xml:space="preserve">Quản lý thông tin </w:t>
      </w:r>
      <w:r w:rsidRPr="00D45E85">
        <w:rPr>
          <w:b/>
          <w:bCs/>
          <w:color w:val="000000"/>
          <w:sz w:val="28"/>
          <w:szCs w:val="28"/>
        </w:rPr>
        <w:t xml:space="preserve"> của việc xuất kho </w:t>
      </w:r>
      <w:r w:rsidRPr="00D45E85">
        <w:rPr>
          <w:bCs/>
          <w:color w:val="000000"/>
          <w:sz w:val="28"/>
          <w:szCs w:val="28"/>
        </w:rPr>
        <w:t>(tên hàng nhập, NCC, thời gian nhập, số lương, giá nhập, tổng tiền)</w:t>
      </w:r>
    </w:p>
    <w:p w14:paraId="2F2509FE" w14:textId="77777777" w:rsidR="00143F15" w:rsidRPr="00D45E85" w:rsidRDefault="00143F15" w:rsidP="00143F15">
      <w:pPr>
        <w:pStyle w:val="ListParagraph"/>
        <w:numPr>
          <w:ilvl w:val="0"/>
          <w:numId w:val="11"/>
        </w:numPr>
        <w:rPr>
          <w:bCs/>
          <w:color w:val="000000"/>
          <w:sz w:val="28"/>
          <w:szCs w:val="28"/>
        </w:rPr>
      </w:pPr>
      <w:r w:rsidRPr="00D45E85">
        <w:rPr>
          <w:b/>
          <w:bCs/>
          <w:color w:val="000000"/>
          <w:sz w:val="28"/>
          <w:szCs w:val="28"/>
        </w:rPr>
        <w:t>YC 2.</w:t>
      </w:r>
      <w:r w:rsidRPr="00D45E85">
        <w:rPr>
          <w:bCs/>
          <w:color w:val="000000"/>
          <w:sz w:val="28"/>
          <w:szCs w:val="28"/>
        </w:rPr>
        <w:t xml:space="preserve">1 </w:t>
      </w:r>
      <w:r w:rsidRPr="00D45E85">
        <w:rPr>
          <w:b/>
          <w:bCs/>
          <w:color w:val="000000"/>
          <w:sz w:val="28"/>
          <w:szCs w:val="28"/>
        </w:rPr>
        <w:t>Quản lý Đặt hàng</w:t>
      </w:r>
      <w:r w:rsidRPr="00D45E85">
        <w:rPr>
          <w:bCs/>
          <w:color w:val="000000"/>
          <w:sz w:val="28"/>
          <w:szCs w:val="28"/>
        </w:rPr>
        <w:t>: nhân viên nhập thông tin về hàng cần nhập, số lượng nhập, thanh toán, còn quản lý có quyền kiểm tra số liệu xác thực ,cần có sự đồng ý mới có thể nhập hàng được</w:t>
      </w:r>
    </w:p>
    <w:p w14:paraId="3AFD33C2" w14:textId="77777777" w:rsidR="00143F15" w:rsidRPr="00D45E85" w:rsidRDefault="00143F15" w:rsidP="00143F15">
      <w:pPr>
        <w:pStyle w:val="ListParagraph"/>
        <w:numPr>
          <w:ilvl w:val="1"/>
          <w:numId w:val="11"/>
        </w:numPr>
        <w:rPr>
          <w:bCs/>
          <w:color w:val="000000"/>
          <w:sz w:val="28"/>
          <w:szCs w:val="28"/>
        </w:rPr>
      </w:pPr>
      <w:r w:rsidRPr="00D45E85">
        <w:rPr>
          <w:b/>
          <w:bCs/>
          <w:color w:val="000000"/>
          <w:sz w:val="28"/>
          <w:szCs w:val="28"/>
        </w:rPr>
        <w:t>YC 2.2</w:t>
      </w:r>
      <w:r w:rsidRPr="00D45E85">
        <w:rPr>
          <w:bCs/>
          <w:color w:val="000000"/>
          <w:sz w:val="28"/>
          <w:szCs w:val="28"/>
        </w:rPr>
        <w:t xml:space="preserve">: </w:t>
      </w:r>
      <w:r w:rsidRPr="00D45E85">
        <w:rPr>
          <w:b/>
          <w:bCs/>
          <w:color w:val="000000"/>
          <w:sz w:val="28"/>
          <w:szCs w:val="28"/>
        </w:rPr>
        <w:t>Quản lý phiếu nhập kho</w:t>
      </w:r>
      <w:r w:rsidRPr="00D45E85">
        <w:rPr>
          <w:bCs/>
          <w:color w:val="000000"/>
          <w:sz w:val="28"/>
          <w:szCs w:val="28"/>
        </w:rPr>
        <w:t xml:space="preserve"> : nhân viên cần điền đầy đủ thông tin của môi lần nhập kho như : mã phiếu nhập, mã hàng, số lượng, giá nhập, ngày nhập, tổng tiền</w:t>
      </w:r>
    </w:p>
    <w:p w14:paraId="1EB77531" w14:textId="77777777" w:rsidR="00143F15" w:rsidRPr="00D45E85" w:rsidRDefault="00143F15" w:rsidP="00143F15">
      <w:pPr>
        <w:pStyle w:val="ListParagraph"/>
        <w:numPr>
          <w:ilvl w:val="1"/>
          <w:numId w:val="11"/>
        </w:numPr>
        <w:rPr>
          <w:bCs/>
          <w:color w:val="000000"/>
          <w:sz w:val="28"/>
          <w:szCs w:val="28"/>
        </w:rPr>
      </w:pPr>
      <w:r w:rsidRPr="00D45E85">
        <w:rPr>
          <w:b/>
          <w:bCs/>
          <w:color w:val="000000"/>
          <w:sz w:val="28"/>
          <w:szCs w:val="28"/>
        </w:rPr>
        <w:t>YC 2.</w:t>
      </w:r>
      <w:r w:rsidRPr="00D45E85">
        <w:rPr>
          <w:bCs/>
          <w:color w:val="000000"/>
          <w:sz w:val="28"/>
          <w:szCs w:val="28"/>
        </w:rPr>
        <w:t xml:space="preserve">3 : </w:t>
      </w:r>
      <w:r w:rsidRPr="00D45E85">
        <w:rPr>
          <w:b/>
          <w:bCs/>
          <w:color w:val="000000"/>
          <w:sz w:val="28"/>
          <w:szCs w:val="28"/>
        </w:rPr>
        <w:t>Quản lý thông tin xuẩt kho</w:t>
      </w:r>
      <w:r w:rsidRPr="00D45E85">
        <w:rPr>
          <w:bCs/>
          <w:color w:val="000000"/>
          <w:sz w:val="28"/>
          <w:szCs w:val="28"/>
        </w:rPr>
        <w:t xml:space="preserve">: nhân viên điền đày đủ thông tin , yếu cầu </w:t>
      </w:r>
    </w:p>
    <w:p w14:paraId="7F1798DC" w14:textId="77777777" w:rsidR="00143F15" w:rsidRPr="00D45E85" w:rsidRDefault="00143F15" w:rsidP="00143F15">
      <w:pPr>
        <w:pStyle w:val="ListParagraph"/>
        <w:numPr>
          <w:ilvl w:val="1"/>
          <w:numId w:val="11"/>
        </w:numPr>
        <w:rPr>
          <w:bCs/>
          <w:color w:val="000000"/>
          <w:sz w:val="28"/>
          <w:szCs w:val="28"/>
        </w:rPr>
      </w:pPr>
      <w:r w:rsidRPr="00D45E85">
        <w:rPr>
          <w:bCs/>
          <w:color w:val="000000"/>
          <w:sz w:val="28"/>
          <w:szCs w:val="28"/>
        </w:rPr>
        <w:t>như mã hàng số lượng bán tổn số tiền hang …</w:t>
      </w:r>
    </w:p>
    <w:p w14:paraId="47503BBD" w14:textId="77777777" w:rsidR="00143F15" w:rsidRPr="00D45E85" w:rsidRDefault="00143F15" w:rsidP="00143F15">
      <w:pPr>
        <w:ind w:left="720"/>
        <w:rPr>
          <w:b/>
          <w:bCs/>
          <w:color w:val="000000"/>
          <w:sz w:val="28"/>
          <w:szCs w:val="28"/>
        </w:rPr>
      </w:pPr>
    </w:p>
    <w:p w14:paraId="6C109966" w14:textId="77777777" w:rsidR="00143F15" w:rsidRPr="00D45E85" w:rsidRDefault="00143F15" w:rsidP="00143F15">
      <w:pPr>
        <w:pStyle w:val="ListParagraph"/>
        <w:numPr>
          <w:ilvl w:val="1"/>
          <w:numId w:val="11"/>
        </w:numPr>
        <w:rPr>
          <w:bCs/>
          <w:color w:val="000000"/>
          <w:sz w:val="28"/>
          <w:szCs w:val="28"/>
        </w:rPr>
      </w:pPr>
      <w:r w:rsidRPr="00D45E85">
        <w:rPr>
          <w:b/>
          <w:bCs/>
          <w:color w:val="000000"/>
          <w:sz w:val="28"/>
          <w:szCs w:val="28"/>
        </w:rPr>
        <w:t>YC 3:</w:t>
      </w:r>
      <w:r w:rsidRPr="00D45E85">
        <w:rPr>
          <w:bCs/>
          <w:color w:val="000000"/>
          <w:sz w:val="28"/>
          <w:szCs w:val="28"/>
        </w:rPr>
        <w:t xml:space="preserve"> </w:t>
      </w:r>
      <w:r w:rsidRPr="00D45E85">
        <w:rPr>
          <w:b/>
          <w:bCs/>
          <w:color w:val="000000"/>
          <w:sz w:val="28"/>
          <w:szCs w:val="28"/>
        </w:rPr>
        <w:t>Quản lý nhà cung cấp</w:t>
      </w:r>
      <w:r w:rsidRPr="00D45E85">
        <w:rPr>
          <w:bCs/>
          <w:color w:val="000000"/>
          <w:sz w:val="28"/>
          <w:szCs w:val="28"/>
        </w:rPr>
        <w:t xml:space="preserve"> :</w:t>
      </w:r>
    </w:p>
    <w:p w14:paraId="53D9D2CB" w14:textId="77777777" w:rsidR="00143F15" w:rsidRPr="00D45E85" w:rsidRDefault="00143F15" w:rsidP="00143F15">
      <w:pPr>
        <w:pStyle w:val="ListParagraph"/>
        <w:numPr>
          <w:ilvl w:val="1"/>
          <w:numId w:val="11"/>
        </w:numPr>
        <w:rPr>
          <w:bCs/>
          <w:color w:val="000000"/>
          <w:sz w:val="28"/>
          <w:szCs w:val="28"/>
        </w:rPr>
      </w:pPr>
      <w:r w:rsidRPr="00D45E85">
        <w:rPr>
          <w:b/>
          <w:bCs/>
          <w:color w:val="000000"/>
          <w:sz w:val="28"/>
          <w:szCs w:val="28"/>
        </w:rPr>
        <w:t>YC 3.</w:t>
      </w:r>
      <w:r w:rsidRPr="00D45E85">
        <w:rPr>
          <w:bCs/>
          <w:color w:val="000000"/>
          <w:sz w:val="28"/>
          <w:szCs w:val="28"/>
        </w:rPr>
        <w:t xml:space="preserve">1: </w:t>
      </w:r>
      <w:r w:rsidRPr="00D45E85">
        <w:rPr>
          <w:b/>
          <w:bCs/>
          <w:color w:val="000000"/>
          <w:sz w:val="28"/>
          <w:szCs w:val="28"/>
        </w:rPr>
        <w:t>Thông tin NCC</w:t>
      </w:r>
      <w:r w:rsidRPr="00D45E85">
        <w:rPr>
          <w:bCs/>
          <w:color w:val="000000"/>
          <w:sz w:val="28"/>
          <w:szCs w:val="28"/>
        </w:rPr>
        <w:t xml:space="preserve"> : mã nhà cung cấp , tên nhà cung cấp ,số điện thoại, địa chỉ, email, các mặt hàng mà nhà cung cấp </w:t>
      </w:r>
    </w:p>
    <w:p w14:paraId="66788F95" w14:textId="77777777" w:rsidR="00143F15" w:rsidRPr="00D45E85" w:rsidRDefault="00143F15" w:rsidP="00143F15">
      <w:pPr>
        <w:pStyle w:val="ListParagraph"/>
        <w:numPr>
          <w:ilvl w:val="1"/>
          <w:numId w:val="11"/>
        </w:numPr>
        <w:rPr>
          <w:bCs/>
          <w:color w:val="000000"/>
          <w:sz w:val="28"/>
          <w:szCs w:val="28"/>
        </w:rPr>
      </w:pPr>
      <w:r w:rsidRPr="00D45E85">
        <w:rPr>
          <w:b/>
          <w:bCs/>
          <w:color w:val="000000"/>
          <w:sz w:val="28"/>
          <w:szCs w:val="28"/>
        </w:rPr>
        <w:t>YC 3.</w:t>
      </w:r>
      <w:r w:rsidRPr="00D45E85">
        <w:rPr>
          <w:bCs/>
          <w:color w:val="000000"/>
          <w:sz w:val="28"/>
          <w:szCs w:val="28"/>
        </w:rPr>
        <w:t xml:space="preserve">2: </w:t>
      </w:r>
      <w:r w:rsidRPr="00D45E85">
        <w:rPr>
          <w:b/>
          <w:bCs/>
          <w:color w:val="000000"/>
          <w:sz w:val="28"/>
          <w:szCs w:val="28"/>
        </w:rPr>
        <w:t xml:space="preserve">Lập hợp đồng mua hàng </w:t>
      </w:r>
      <w:r w:rsidRPr="00D45E85">
        <w:rPr>
          <w:bCs/>
          <w:color w:val="000000"/>
          <w:sz w:val="28"/>
          <w:szCs w:val="28"/>
        </w:rPr>
        <w:t xml:space="preserve">: sau khi hàng trong kho hết hoặc đang bán chạy thì hệ thống sẽ lập danh sách các hàng : tên hàng, nhà cung cấp nào, số lượng ước tính cần (nếu hàng bán chạy thi nhập luôn thêm40 thiết bị luôn ) cần nhập cho QLK xem và chỉ sửa theo mong muốn </w:t>
      </w:r>
    </w:p>
    <w:p w14:paraId="3A293F2A" w14:textId="77777777" w:rsidR="00143F15" w:rsidRPr="00D45E85" w:rsidRDefault="00143F15" w:rsidP="00143F15">
      <w:pPr>
        <w:ind w:left="720"/>
        <w:rPr>
          <w:bCs/>
          <w:color w:val="000000"/>
          <w:sz w:val="28"/>
          <w:szCs w:val="28"/>
        </w:rPr>
      </w:pPr>
    </w:p>
    <w:p w14:paraId="5B6907A5" w14:textId="77777777" w:rsidR="00143F15" w:rsidRPr="00D45E85" w:rsidRDefault="00143F15" w:rsidP="00143F15">
      <w:pPr>
        <w:pStyle w:val="ListParagraph"/>
        <w:numPr>
          <w:ilvl w:val="1"/>
          <w:numId w:val="11"/>
        </w:numPr>
        <w:rPr>
          <w:bCs/>
          <w:color w:val="000000"/>
          <w:sz w:val="28"/>
          <w:szCs w:val="28"/>
        </w:rPr>
      </w:pPr>
      <w:r w:rsidRPr="00D45E85">
        <w:rPr>
          <w:b/>
          <w:bCs/>
          <w:color w:val="000000"/>
          <w:sz w:val="28"/>
          <w:szCs w:val="28"/>
        </w:rPr>
        <w:t xml:space="preserve">YC 4 Quản lý thông tin khách hàng : </w:t>
      </w:r>
      <w:r w:rsidRPr="00D45E85">
        <w:rPr>
          <w:bCs/>
          <w:color w:val="000000"/>
          <w:sz w:val="28"/>
          <w:szCs w:val="28"/>
        </w:rPr>
        <w:t xml:space="preserve"> nhân viên và quản lý đều có thể cập nhật thêm sửa xóa khách hàng </w:t>
      </w:r>
    </w:p>
    <w:p w14:paraId="67573987" w14:textId="77777777" w:rsidR="00143F15" w:rsidRPr="00D45E85" w:rsidRDefault="00143F15" w:rsidP="00143F15">
      <w:pPr>
        <w:ind w:left="720"/>
        <w:rPr>
          <w:bCs/>
          <w:color w:val="000000"/>
          <w:sz w:val="28"/>
          <w:szCs w:val="28"/>
        </w:rPr>
      </w:pPr>
    </w:p>
    <w:p w14:paraId="1846E229" w14:textId="77777777" w:rsidR="00143F15" w:rsidRPr="00D45E85" w:rsidRDefault="00143F15" w:rsidP="00143F15">
      <w:pPr>
        <w:ind w:left="720"/>
        <w:rPr>
          <w:bCs/>
          <w:color w:val="000000"/>
          <w:sz w:val="28"/>
          <w:szCs w:val="28"/>
        </w:rPr>
      </w:pPr>
    </w:p>
    <w:p w14:paraId="725F0ADE" w14:textId="77777777" w:rsidR="00143F15" w:rsidRPr="00D45E85" w:rsidRDefault="00143F15" w:rsidP="00143F15">
      <w:pPr>
        <w:pStyle w:val="ListParagraph"/>
        <w:numPr>
          <w:ilvl w:val="1"/>
          <w:numId w:val="11"/>
        </w:numPr>
        <w:rPr>
          <w:bCs/>
          <w:color w:val="000000"/>
          <w:sz w:val="28"/>
          <w:szCs w:val="28"/>
        </w:rPr>
      </w:pPr>
      <w:r w:rsidRPr="00D45E85">
        <w:rPr>
          <w:b/>
          <w:bCs/>
          <w:color w:val="000000"/>
          <w:sz w:val="28"/>
          <w:szCs w:val="28"/>
        </w:rPr>
        <w:lastRenderedPageBreak/>
        <w:t>YC 5 Thống kê :</w:t>
      </w:r>
      <w:r w:rsidRPr="00D45E85">
        <w:rPr>
          <w:bCs/>
          <w:color w:val="000000"/>
          <w:sz w:val="28"/>
          <w:szCs w:val="28"/>
        </w:rPr>
        <w:t xml:space="preserve"> liệt kê các hàng</w:t>
      </w:r>
    </w:p>
    <w:p w14:paraId="4330EDE5" w14:textId="77777777" w:rsidR="00143F15" w:rsidRPr="00D45E85" w:rsidRDefault="00143F15" w:rsidP="00143F15">
      <w:pPr>
        <w:pStyle w:val="ListParagraph"/>
        <w:numPr>
          <w:ilvl w:val="1"/>
          <w:numId w:val="11"/>
        </w:numPr>
        <w:rPr>
          <w:bCs/>
          <w:color w:val="000000"/>
          <w:sz w:val="28"/>
          <w:szCs w:val="28"/>
        </w:rPr>
      </w:pPr>
      <w:r w:rsidRPr="00D45E85">
        <w:rPr>
          <w:b/>
          <w:bCs/>
          <w:color w:val="000000"/>
          <w:sz w:val="28"/>
          <w:szCs w:val="28"/>
        </w:rPr>
        <w:t>YC 5.1</w:t>
      </w:r>
      <w:r w:rsidRPr="00D45E85">
        <w:rPr>
          <w:bCs/>
          <w:color w:val="000000"/>
          <w:sz w:val="28"/>
          <w:szCs w:val="28"/>
        </w:rPr>
        <w:t>:</w:t>
      </w:r>
      <w:r w:rsidRPr="00D45E85">
        <w:rPr>
          <w:b/>
          <w:bCs/>
          <w:color w:val="000000"/>
          <w:sz w:val="28"/>
          <w:szCs w:val="28"/>
        </w:rPr>
        <w:t>Thống kê tồn kho</w:t>
      </w:r>
      <w:r w:rsidRPr="00D45E85">
        <w:rPr>
          <w:bCs/>
          <w:color w:val="000000"/>
          <w:sz w:val="28"/>
          <w:szCs w:val="28"/>
        </w:rPr>
        <w:t>: dưa ra những mặt hàng tồn trong kho 6 thánh chưa bán hết</w:t>
      </w:r>
    </w:p>
    <w:p w14:paraId="47233EC9" w14:textId="77777777" w:rsidR="00143F15" w:rsidRPr="00D45E85" w:rsidRDefault="00143F15" w:rsidP="00143F15">
      <w:pPr>
        <w:pStyle w:val="ListParagraph"/>
        <w:numPr>
          <w:ilvl w:val="1"/>
          <w:numId w:val="11"/>
        </w:numPr>
        <w:rPr>
          <w:bCs/>
          <w:color w:val="000000"/>
          <w:sz w:val="28"/>
          <w:szCs w:val="28"/>
        </w:rPr>
      </w:pPr>
      <w:r w:rsidRPr="00D45E85">
        <w:rPr>
          <w:b/>
          <w:bCs/>
          <w:color w:val="000000"/>
          <w:sz w:val="28"/>
          <w:szCs w:val="28"/>
        </w:rPr>
        <w:t>YC 5.2: thống kê doanh thu</w:t>
      </w:r>
      <w:r w:rsidRPr="00D45E85">
        <w:rPr>
          <w:bCs/>
          <w:color w:val="000000"/>
          <w:sz w:val="28"/>
          <w:szCs w:val="28"/>
        </w:rPr>
        <w:t xml:space="preserve"> : tổng kết lời lãi theo thời gian yêu cầu</w:t>
      </w:r>
    </w:p>
    <w:p w14:paraId="2E2C81A2" w14:textId="77777777" w:rsidR="00143F15" w:rsidRPr="00D45E85" w:rsidRDefault="00143F15" w:rsidP="00143F15">
      <w:pPr>
        <w:ind w:left="720"/>
        <w:rPr>
          <w:bCs/>
          <w:color w:val="000000"/>
          <w:sz w:val="28"/>
          <w:szCs w:val="28"/>
        </w:rPr>
      </w:pPr>
    </w:p>
    <w:p w14:paraId="7C75EACE" w14:textId="77777777" w:rsidR="00143F15" w:rsidRPr="00D45E85" w:rsidRDefault="00143F15" w:rsidP="00143F15">
      <w:pPr>
        <w:rPr>
          <w:b/>
          <w:sz w:val="28"/>
          <w:szCs w:val="28"/>
        </w:rPr>
      </w:pPr>
    </w:p>
    <w:p w14:paraId="008AA608" w14:textId="77777777" w:rsidR="00143F15" w:rsidRDefault="00143F15" w:rsidP="00675C46">
      <w:pPr>
        <w:rPr>
          <w:rFonts w:asciiTheme="majorHAnsi" w:hAnsiTheme="majorHAnsi" w:cstheme="majorHAnsi"/>
          <w:noProof/>
          <w:sz w:val="26"/>
          <w:szCs w:val="26"/>
        </w:rPr>
      </w:pPr>
    </w:p>
    <w:p w14:paraId="43D09D30" w14:textId="7BF73750" w:rsidR="00447996" w:rsidRPr="00D45E85" w:rsidRDefault="00675C46" w:rsidP="00675C46">
      <w:pPr>
        <w:rPr>
          <w:rFonts w:asciiTheme="majorHAnsi" w:hAnsiTheme="majorHAnsi" w:cstheme="majorHAnsi"/>
          <w:noProof/>
          <w:sz w:val="26"/>
          <w:szCs w:val="26"/>
        </w:rPr>
      </w:pPr>
      <w:r w:rsidRPr="00D45E85">
        <w:rPr>
          <w:rFonts w:asciiTheme="majorHAnsi" w:hAnsiTheme="majorHAnsi" w:cstheme="majorHAnsi"/>
          <w:noProof/>
          <w:sz w:val="26"/>
          <w:szCs w:val="26"/>
        </w:rPr>
        <w:t>2.1.2</w:t>
      </w:r>
      <w:r w:rsidR="00447996" w:rsidRPr="00D45E85">
        <w:rPr>
          <w:rFonts w:asciiTheme="majorHAnsi" w:hAnsiTheme="majorHAnsi" w:cstheme="majorHAnsi"/>
          <w:noProof/>
          <w:sz w:val="26"/>
          <w:szCs w:val="26"/>
        </w:rPr>
        <w:t>Mô tả sự phân rả</w:t>
      </w:r>
    </w:p>
    <w:p w14:paraId="50C138F2" w14:textId="7F751D77" w:rsidR="00447996" w:rsidRPr="00D45E85" w:rsidRDefault="00447996" w:rsidP="00447996">
      <w:pPr>
        <w:pStyle w:val="ListParagraph"/>
        <w:ind w:left="426"/>
        <w:jc w:val="center"/>
        <w:rPr>
          <w:rFonts w:asciiTheme="majorHAnsi" w:hAnsiTheme="majorHAnsi" w:cstheme="majorHAnsi"/>
          <w:noProof/>
          <w:sz w:val="26"/>
          <w:szCs w:val="26"/>
        </w:rPr>
      </w:pPr>
      <w:r w:rsidRPr="00D45E85">
        <w:rPr>
          <w:rFonts w:asciiTheme="majorHAnsi" w:hAnsiTheme="majorHAnsi" w:cstheme="majorHAnsi"/>
          <w:noProof/>
          <w:sz w:val="26"/>
          <w:szCs w:val="26"/>
          <w:lang w:val="en-US"/>
        </w:rPr>
        <w:drawing>
          <wp:inline distT="0" distB="0" distL="0" distR="0" wp14:anchorId="01AA4232" wp14:editId="583EE21B">
            <wp:extent cx="5935980" cy="31927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192780"/>
                    </a:xfrm>
                    <a:prstGeom prst="rect">
                      <a:avLst/>
                    </a:prstGeom>
                    <a:noFill/>
                    <a:ln>
                      <a:noFill/>
                    </a:ln>
                  </pic:spPr>
                </pic:pic>
              </a:graphicData>
            </a:graphic>
          </wp:inline>
        </w:drawing>
      </w:r>
    </w:p>
    <w:p w14:paraId="4AF86181" w14:textId="403A8E73" w:rsidR="00447996" w:rsidRPr="00D45E85" w:rsidRDefault="00447996" w:rsidP="00447996">
      <w:pPr>
        <w:pStyle w:val="ListParagraph"/>
        <w:ind w:left="426"/>
        <w:jc w:val="center"/>
        <w:rPr>
          <w:rFonts w:asciiTheme="majorHAnsi" w:hAnsiTheme="majorHAnsi" w:cstheme="majorHAnsi"/>
          <w:noProof/>
          <w:sz w:val="26"/>
          <w:szCs w:val="26"/>
        </w:rPr>
      </w:pPr>
    </w:p>
    <w:p w14:paraId="21779CEF" w14:textId="77777777" w:rsidR="00447996" w:rsidRPr="00D45E85" w:rsidRDefault="00447996" w:rsidP="00447996">
      <w:pPr>
        <w:pStyle w:val="ListParagraph"/>
        <w:ind w:left="426"/>
        <w:jc w:val="center"/>
        <w:rPr>
          <w:rFonts w:asciiTheme="majorHAnsi" w:hAnsiTheme="majorHAnsi" w:cstheme="majorHAnsi"/>
          <w:noProof/>
          <w:sz w:val="26"/>
          <w:szCs w:val="26"/>
        </w:rPr>
      </w:pPr>
    </w:p>
    <w:p w14:paraId="22DF03BE" w14:textId="5E58B165" w:rsidR="00447996" w:rsidRPr="00D45E85" w:rsidRDefault="00447996" w:rsidP="00447996">
      <w:pPr>
        <w:pStyle w:val="ListParagraph"/>
        <w:numPr>
          <w:ilvl w:val="0"/>
          <w:numId w:val="2"/>
        </w:numPr>
        <w:ind w:left="1843"/>
        <w:rPr>
          <w:rFonts w:asciiTheme="majorHAnsi" w:hAnsiTheme="majorHAnsi" w:cstheme="majorHAnsi"/>
          <w:noProof/>
          <w:sz w:val="26"/>
          <w:szCs w:val="26"/>
        </w:rPr>
      </w:pPr>
      <w:r w:rsidRPr="00D45E85">
        <w:rPr>
          <w:rFonts w:asciiTheme="majorHAnsi" w:hAnsiTheme="majorHAnsi" w:cstheme="majorHAnsi"/>
          <w:noProof/>
          <w:sz w:val="26"/>
          <w:szCs w:val="26"/>
        </w:rPr>
        <w:t>Phân rã cấp 1: Phân rã cấp 1:</w:t>
      </w:r>
    </w:p>
    <w:p w14:paraId="609F62D1" w14:textId="2698A3FA" w:rsidR="00447996" w:rsidRPr="00D45E85" w:rsidRDefault="00447996" w:rsidP="00447996">
      <w:pPr>
        <w:pStyle w:val="ListParagraph"/>
        <w:ind w:left="567"/>
        <w:jc w:val="center"/>
        <w:rPr>
          <w:rFonts w:asciiTheme="majorHAnsi" w:hAnsiTheme="majorHAnsi" w:cstheme="majorHAnsi"/>
          <w:noProof/>
          <w:sz w:val="26"/>
          <w:szCs w:val="26"/>
        </w:rPr>
      </w:pPr>
      <w:r w:rsidRPr="00D45E85">
        <w:rPr>
          <w:rFonts w:asciiTheme="majorHAnsi" w:hAnsiTheme="majorHAnsi" w:cstheme="majorHAnsi"/>
          <w:noProof/>
          <w:sz w:val="26"/>
          <w:szCs w:val="26"/>
          <w:lang w:val="en-US"/>
        </w:rPr>
        <w:lastRenderedPageBreak/>
        <w:drawing>
          <wp:inline distT="0" distB="0" distL="0" distR="0" wp14:anchorId="03CB8C1B" wp14:editId="0CA65FB0">
            <wp:extent cx="5105400" cy="3436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5400" cy="3436620"/>
                    </a:xfrm>
                    <a:prstGeom prst="rect">
                      <a:avLst/>
                    </a:prstGeom>
                    <a:noFill/>
                    <a:ln>
                      <a:noFill/>
                    </a:ln>
                  </pic:spPr>
                </pic:pic>
              </a:graphicData>
            </a:graphic>
          </wp:inline>
        </w:drawing>
      </w:r>
    </w:p>
    <w:p w14:paraId="5D9EE11D" w14:textId="77777777" w:rsidR="00447996" w:rsidRPr="00D45E85" w:rsidRDefault="00447996" w:rsidP="00447996">
      <w:pPr>
        <w:pStyle w:val="ListParagraph"/>
        <w:numPr>
          <w:ilvl w:val="0"/>
          <w:numId w:val="2"/>
        </w:numPr>
        <w:ind w:left="1843"/>
        <w:rPr>
          <w:rFonts w:asciiTheme="majorHAnsi" w:hAnsiTheme="majorHAnsi" w:cstheme="majorHAnsi"/>
          <w:noProof/>
          <w:sz w:val="26"/>
          <w:szCs w:val="26"/>
        </w:rPr>
      </w:pPr>
      <w:r w:rsidRPr="00D45E85">
        <w:rPr>
          <w:rFonts w:asciiTheme="majorHAnsi" w:hAnsiTheme="majorHAnsi" w:cstheme="majorHAnsi"/>
          <w:noProof/>
          <w:sz w:val="26"/>
          <w:szCs w:val="26"/>
        </w:rPr>
        <w:t>Phân rã cấp 2:</w:t>
      </w:r>
    </w:p>
    <w:p w14:paraId="332EF2AC" w14:textId="40DFCEE7" w:rsidR="00447996" w:rsidRPr="00D45E85" w:rsidRDefault="00447996" w:rsidP="00447996">
      <w:pPr>
        <w:pStyle w:val="ListParagraph"/>
        <w:ind w:left="142"/>
        <w:jc w:val="center"/>
        <w:rPr>
          <w:rFonts w:asciiTheme="majorHAnsi" w:hAnsiTheme="majorHAnsi" w:cstheme="majorHAnsi"/>
          <w:noProof/>
          <w:sz w:val="26"/>
          <w:szCs w:val="26"/>
        </w:rPr>
      </w:pPr>
      <w:r w:rsidRPr="00D45E85">
        <w:rPr>
          <w:rFonts w:asciiTheme="majorHAnsi" w:hAnsiTheme="majorHAnsi" w:cstheme="majorHAnsi"/>
          <w:noProof/>
          <w:sz w:val="26"/>
          <w:szCs w:val="26"/>
          <w:lang w:val="en-US"/>
        </w:rPr>
        <w:drawing>
          <wp:inline distT="0" distB="0" distL="0" distR="0" wp14:anchorId="32CAA314" wp14:editId="7834A1FB">
            <wp:extent cx="5684520" cy="4229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4520" cy="4229100"/>
                    </a:xfrm>
                    <a:prstGeom prst="rect">
                      <a:avLst/>
                    </a:prstGeom>
                    <a:noFill/>
                    <a:ln>
                      <a:noFill/>
                    </a:ln>
                  </pic:spPr>
                </pic:pic>
              </a:graphicData>
            </a:graphic>
          </wp:inline>
        </w:drawing>
      </w:r>
    </w:p>
    <w:p w14:paraId="7D98F0F8" w14:textId="5A021F18" w:rsidR="00675C46" w:rsidRPr="006720E4" w:rsidRDefault="00675C46" w:rsidP="006720E4">
      <w:pPr>
        <w:pStyle w:val="ListParagraph"/>
        <w:numPr>
          <w:ilvl w:val="1"/>
          <w:numId w:val="6"/>
        </w:numPr>
        <w:suppressAutoHyphens/>
        <w:spacing w:after="200" w:line="276" w:lineRule="auto"/>
        <w:outlineLvl w:val="1"/>
        <w:rPr>
          <w:b/>
        </w:rPr>
      </w:pPr>
      <w:bookmarkStart w:id="77" w:name="_Toc76123437"/>
      <w:r w:rsidRPr="00D45E85">
        <w:rPr>
          <w:b/>
          <w:sz w:val="28"/>
          <w:szCs w:val="28"/>
        </w:rPr>
        <w:t>Phân tích thiết kế</w:t>
      </w:r>
      <w:bookmarkEnd w:id="77"/>
    </w:p>
    <w:p w14:paraId="7A6AACF3" w14:textId="6E63EBF5" w:rsidR="006720E4" w:rsidRDefault="006720E4" w:rsidP="006720E4">
      <w:pPr>
        <w:pStyle w:val="Heading2"/>
        <w:rPr>
          <w:rStyle w:val="nje5zd"/>
          <w:spacing w:val="3"/>
        </w:rPr>
      </w:pPr>
      <w:bookmarkStart w:id="78" w:name="_Toc76123438"/>
      <w:r>
        <w:rPr>
          <w:b/>
        </w:rPr>
        <w:lastRenderedPageBreak/>
        <w:t xml:space="preserve">2.2.1 </w:t>
      </w:r>
      <w:r w:rsidRPr="00320F44">
        <w:rPr>
          <w:rStyle w:val="nje5zd"/>
          <w:spacing w:val="3"/>
        </w:rPr>
        <w:t xml:space="preserve">Lập lịch và </w:t>
      </w:r>
      <w:proofErr w:type="gramStart"/>
      <w:r w:rsidRPr="00320F44">
        <w:rPr>
          <w:rStyle w:val="nje5zd"/>
          <w:spacing w:val="3"/>
        </w:rPr>
        <w:t>theo</w:t>
      </w:r>
      <w:proofErr w:type="gramEnd"/>
      <w:r w:rsidRPr="00320F44">
        <w:rPr>
          <w:rStyle w:val="nje5zd"/>
          <w:spacing w:val="3"/>
        </w:rPr>
        <w:t xml:space="preserve"> dõi Phần phân tích và thiết kế làm theo hướng đối tượng. Sử dụng các công cụ hỗ trợ phân tích thiết kế</w:t>
      </w:r>
      <w:r>
        <w:rPr>
          <w:rStyle w:val="nje5zd"/>
          <w:spacing w:val="3"/>
        </w:rPr>
        <w:t xml:space="preserve"> UML: Rational Rose, star UML</w:t>
      </w:r>
      <w:proofErr w:type="gramStart"/>
      <w:r>
        <w:rPr>
          <w:rStyle w:val="nje5zd"/>
          <w:spacing w:val="3"/>
        </w:rPr>
        <w:t>,…</w:t>
      </w:r>
      <w:bookmarkEnd w:id="78"/>
      <w:proofErr w:type="gramEnd"/>
    </w:p>
    <w:p w14:paraId="6979D83E" w14:textId="77777777" w:rsidR="006720E4" w:rsidRPr="00320F44" w:rsidRDefault="006720E4" w:rsidP="006720E4">
      <w:pPr>
        <w:shd w:val="clear" w:color="auto" w:fill="FFFFFF"/>
        <w:rPr>
          <w:rStyle w:val="nje5zd"/>
          <w:rFonts w:eastAsiaTheme="majorEastAsia"/>
          <w:spacing w:val="3"/>
        </w:rPr>
      </w:pPr>
      <w:r>
        <w:rPr>
          <w:rStyle w:val="nje5zd"/>
          <w:rFonts w:eastAsiaTheme="majorEastAsia"/>
          <w:spacing w:val="3"/>
        </w:rPr>
        <w:tab/>
      </w:r>
    </w:p>
    <w:p w14:paraId="0269A702" w14:textId="77777777" w:rsidR="006720E4" w:rsidRDefault="006720E4" w:rsidP="006720E4">
      <w:pPr>
        <w:pStyle w:val="ListParagraph"/>
        <w:numPr>
          <w:ilvl w:val="0"/>
          <w:numId w:val="12"/>
        </w:numPr>
        <w:suppressAutoHyphens/>
        <w:spacing w:after="200" w:line="276" w:lineRule="auto"/>
        <w:ind w:left="426" w:hanging="284"/>
        <w:contextualSpacing w:val="0"/>
      </w:pPr>
      <w:r>
        <w:rPr>
          <w:b/>
        </w:rPr>
        <w:t>Biểu đồ tuần tự cho chức năng đăng nhập</w:t>
      </w:r>
    </w:p>
    <w:p w14:paraId="2A389B18" w14:textId="77777777" w:rsidR="006720E4" w:rsidRDefault="006720E4" w:rsidP="006720E4">
      <w:pPr>
        <w:ind w:left="426" w:hanging="284"/>
        <w:rPr>
          <w:b/>
        </w:rPr>
      </w:pPr>
      <w:r>
        <w:rPr>
          <w:noProof/>
        </w:rPr>
        <w:drawing>
          <wp:inline distT="0" distB="0" distL="0" distR="0" wp14:anchorId="38B6AD1B" wp14:editId="531BA76B">
            <wp:extent cx="5295265" cy="3583305"/>
            <wp:effectExtent l="19050" t="0" r="63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295265" cy="3583305"/>
                    </a:xfrm>
                    <a:prstGeom prst="rect">
                      <a:avLst/>
                    </a:prstGeom>
                    <a:solidFill>
                      <a:srgbClr val="FFFFFF"/>
                    </a:solidFill>
                    <a:ln w="9525">
                      <a:noFill/>
                      <a:miter lim="800000"/>
                      <a:headEnd/>
                      <a:tailEnd/>
                    </a:ln>
                  </pic:spPr>
                </pic:pic>
              </a:graphicData>
            </a:graphic>
          </wp:inline>
        </w:drawing>
      </w:r>
    </w:p>
    <w:p w14:paraId="58A2B75E" w14:textId="77777777" w:rsidR="006720E4" w:rsidRDefault="006720E4" w:rsidP="006720E4">
      <w:pPr>
        <w:pStyle w:val="ListParagraph"/>
        <w:ind w:left="426" w:hanging="284"/>
        <w:rPr>
          <w:b/>
        </w:rPr>
      </w:pPr>
    </w:p>
    <w:p w14:paraId="75618536" w14:textId="77777777" w:rsidR="006720E4" w:rsidRDefault="006720E4" w:rsidP="006720E4">
      <w:pPr>
        <w:pStyle w:val="ListParagraph"/>
        <w:numPr>
          <w:ilvl w:val="0"/>
          <w:numId w:val="12"/>
        </w:numPr>
        <w:suppressAutoHyphens/>
        <w:spacing w:after="200" w:line="276" w:lineRule="auto"/>
        <w:ind w:left="426" w:hanging="284"/>
        <w:contextualSpacing w:val="0"/>
      </w:pPr>
      <w:r>
        <w:rPr>
          <w:b/>
        </w:rPr>
        <w:t>Biểu đồ tuần tự cho chức năng tìm hàng</w:t>
      </w:r>
    </w:p>
    <w:p w14:paraId="39405052" w14:textId="77777777" w:rsidR="006720E4" w:rsidRDefault="006720E4" w:rsidP="006720E4">
      <w:pPr>
        <w:ind w:left="426" w:hanging="284"/>
        <w:rPr>
          <w:b/>
        </w:rPr>
      </w:pPr>
      <w:r>
        <w:rPr>
          <w:noProof/>
        </w:rPr>
        <w:lastRenderedPageBreak/>
        <w:drawing>
          <wp:inline distT="0" distB="0" distL="0" distR="0" wp14:anchorId="66F2A011" wp14:editId="04F3911C">
            <wp:extent cx="5528945" cy="4635500"/>
            <wp:effectExtent l="1905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528945" cy="4635500"/>
                    </a:xfrm>
                    <a:prstGeom prst="rect">
                      <a:avLst/>
                    </a:prstGeom>
                    <a:solidFill>
                      <a:srgbClr val="FFFFFF"/>
                    </a:solidFill>
                    <a:ln w="9525">
                      <a:noFill/>
                      <a:miter lim="800000"/>
                      <a:headEnd/>
                      <a:tailEnd/>
                    </a:ln>
                  </pic:spPr>
                </pic:pic>
              </a:graphicData>
            </a:graphic>
          </wp:inline>
        </w:drawing>
      </w:r>
    </w:p>
    <w:p w14:paraId="73561C3F" w14:textId="77777777" w:rsidR="006720E4" w:rsidRDefault="006720E4" w:rsidP="006720E4">
      <w:pPr>
        <w:pStyle w:val="ListParagraph"/>
        <w:ind w:left="426" w:hanging="284"/>
        <w:rPr>
          <w:b/>
        </w:rPr>
      </w:pPr>
    </w:p>
    <w:p w14:paraId="4986A182" w14:textId="77777777" w:rsidR="006720E4" w:rsidRDefault="006720E4" w:rsidP="006720E4">
      <w:pPr>
        <w:pStyle w:val="ListParagraph"/>
        <w:numPr>
          <w:ilvl w:val="0"/>
          <w:numId w:val="12"/>
        </w:numPr>
        <w:suppressAutoHyphens/>
        <w:spacing w:after="200" w:line="276" w:lineRule="auto"/>
        <w:ind w:left="426" w:hanging="284"/>
        <w:contextualSpacing w:val="0"/>
        <w:rPr>
          <w:b/>
        </w:rPr>
      </w:pPr>
      <w:r>
        <w:rPr>
          <w:b/>
        </w:rPr>
        <w:t>Biểu đồ tuần tự cho chức năng thêm hàng</w:t>
      </w:r>
    </w:p>
    <w:p w14:paraId="4CEEE58C" w14:textId="77777777" w:rsidR="006720E4" w:rsidRDefault="006720E4" w:rsidP="006720E4">
      <w:pPr>
        <w:pStyle w:val="ListParagraph"/>
        <w:ind w:left="426" w:hanging="284"/>
        <w:rPr>
          <w:b/>
        </w:rPr>
      </w:pPr>
    </w:p>
    <w:p w14:paraId="03E9063A" w14:textId="77777777" w:rsidR="006720E4" w:rsidRDefault="006720E4" w:rsidP="006720E4">
      <w:pPr>
        <w:ind w:left="426" w:hanging="284"/>
        <w:rPr>
          <w:b/>
        </w:rPr>
      </w:pPr>
      <w:r>
        <w:rPr>
          <w:noProof/>
        </w:rPr>
        <w:lastRenderedPageBreak/>
        <w:drawing>
          <wp:inline distT="0" distB="0" distL="0" distR="0" wp14:anchorId="0F1285FD" wp14:editId="54AAF1D5">
            <wp:extent cx="5815965" cy="5273675"/>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5815965" cy="5273675"/>
                    </a:xfrm>
                    <a:prstGeom prst="rect">
                      <a:avLst/>
                    </a:prstGeom>
                    <a:solidFill>
                      <a:srgbClr val="FFFFFF"/>
                    </a:solidFill>
                    <a:ln w="9525">
                      <a:noFill/>
                      <a:miter lim="800000"/>
                      <a:headEnd/>
                      <a:tailEnd/>
                    </a:ln>
                  </pic:spPr>
                </pic:pic>
              </a:graphicData>
            </a:graphic>
          </wp:inline>
        </w:drawing>
      </w:r>
    </w:p>
    <w:p w14:paraId="1DA094CC" w14:textId="77777777" w:rsidR="006720E4" w:rsidRDefault="006720E4" w:rsidP="006720E4">
      <w:pPr>
        <w:ind w:left="426" w:hanging="284"/>
        <w:rPr>
          <w:b/>
        </w:rPr>
      </w:pPr>
    </w:p>
    <w:p w14:paraId="347912A7" w14:textId="77777777" w:rsidR="006720E4" w:rsidRDefault="006720E4" w:rsidP="006720E4">
      <w:pPr>
        <w:pStyle w:val="ListParagraph"/>
        <w:pageBreakBefore/>
        <w:numPr>
          <w:ilvl w:val="0"/>
          <w:numId w:val="12"/>
        </w:numPr>
        <w:suppressAutoHyphens/>
        <w:spacing w:after="200" w:line="276" w:lineRule="auto"/>
        <w:ind w:left="426" w:hanging="284"/>
        <w:contextualSpacing w:val="0"/>
      </w:pPr>
      <w:r>
        <w:rPr>
          <w:b/>
        </w:rPr>
        <w:lastRenderedPageBreak/>
        <w:t>Biểu đồ tuần tự cho chức năng cho chức năng quản lý bán hàng</w:t>
      </w:r>
    </w:p>
    <w:p w14:paraId="23CD6185" w14:textId="77777777" w:rsidR="006720E4" w:rsidRDefault="006720E4" w:rsidP="006720E4">
      <w:pPr>
        <w:ind w:left="426" w:hanging="284"/>
        <w:rPr>
          <w:b/>
        </w:rPr>
      </w:pPr>
      <w:r>
        <w:rPr>
          <w:noProof/>
        </w:rPr>
        <w:drawing>
          <wp:inline distT="0" distB="0" distL="0" distR="0" wp14:anchorId="3D0C57B0" wp14:editId="1D8CD694">
            <wp:extent cx="5922645" cy="4168140"/>
            <wp:effectExtent l="19050" t="0" r="1905"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922645" cy="4168140"/>
                    </a:xfrm>
                    <a:prstGeom prst="rect">
                      <a:avLst/>
                    </a:prstGeom>
                    <a:solidFill>
                      <a:srgbClr val="FFFFFF"/>
                    </a:solidFill>
                    <a:ln w="9525">
                      <a:noFill/>
                      <a:miter lim="800000"/>
                      <a:headEnd/>
                      <a:tailEnd/>
                    </a:ln>
                  </pic:spPr>
                </pic:pic>
              </a:graphicData>
            </a:graphic>
          </wp:inline>
        </w:drawing>
      </w:r>
    </w:p>
    <w:p w14:paraId="1922DE6C" w14:textId="77777777" w:rsidR="006720E4" w:rsidRDefault="006720E4" w:rsidP="006720E4">
      <w:pPr>
        <w:pStyle w:val="ListParagraph"/>
        <w:ind w:left="426" w:hanging="284"/>
        <w:rPr>
          <w:b/>
        </w:rPr>
      </w:pPr>
    </w:p>
    <w:p w14:paraId="69BB8410" w14:textId="77777777" w:rsidR="006720E4" w:rsidRDefault="006720E4" w:rsidP="006720E4">
      <w:pPr>
        <w:ind w:left="426" w:hanging="284"/>
        <w:rPr>
          <w:b/>
        </w:rPr>
      </w:pPr>
    </w:p>
    <w:p w14:paraId="59C647CE" w14:textId="77777777" w:rsidR="006720E4" w:rsidRDefault="006720E4" w:rsidP="006720E4">
      <w:pPr>
        <w:pStyle w:val="ListParagraph"/>
        <w:pageBreakBefore/>
        <w:numPr>
          <w:ilvl w:val="0"/>
          <w:numId w:val="12"/>
        </w:numPr>
        <w:suppressAutoHyphens/>
        <w:spacing w:after="200" w:line="276" w:lineRule="auto"/>
        <w:ind w:left="426" w:hanging="284"/>
        <w:contextualSpacing w:val="0"/>
      </w:pPr>
      <w:r>
        <w:rPr>
          <w:b/>
        </w:rPr>
        <w:lastRenderedPageBreak/>
        <w:t>Biểu đồ tuần tự cho chức năng cho chức năng quản lý khách hàng</w:t>
      </w:r>
    </w:p>
    <w:p w14:paraId="26BD9C8E" w14:textId="77777777" w:rsidR="006720E4" w:rsidRDefault="006720E4" w:rsidP="006720E4">
      <w:pPr>
        <w:ind w:left="426" w:hanging="284"/>
        <w:rPr>
          <w:b/>
        </w:rPr>
      </w:pPr>
      <w:r>
        <w:rPr>
          <w:noProof/>
        </w:rPr>
        <w:drawing>
          <wp:inline distT="0" distB="0" distL="0" distR="0" wp14:anchorId="3F10A4DD" wp14:editId="7C91757E">
            <wp:extent cx="5369560" cy="4582795"/>
            <wp:effectExtent l="19050" t="0" r="254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5369560" cy="4582795"/>
                    </a:xfrm>
                    <a:prstGeom prst="rect">
                      <a:avLst/>
                    </a:prstGeom>
                    <a:solidFill>
                      <a:srgbClr val="FFFFFF"/>
                    </a:solidFill>
                    <a:ln w="9525">
                      <a:noFill/>
                      <a:miter lim="800000"/>
                      <a:headEnd/>
                      <a:tailEnd/>
                    </a:ln>
                  </pic:spPr>
                </pic:pic>
              </a:graphicData>
            </a:graphic>
          </wp:inline>
        </w:drawing>
      </w:r>
    </w:p>
    <w:p w14:paraId="532BAA95" w14:textId="77777777" w:rsidR="006720E4" w:rsidRDefault="006720E4" w:rsidP="006720E4">
      <w:pPr>
        <w:pStyle w:val="ListParagraph"/>
        <w:ind w:left="426" w:hanging="284"/>
        <w:rPr>
          <w:b/>
        </w:rPr>
      </w:pPr>
    </w:p>
    <w:p w14:paraId="4D3BFC68" w14:textId="77777777" w:rsidR="006720E4" w:rsidRDefault="006720E4" w:rsidP="006720E4">
      <w:pPr>
        <w:pStyle w:val="ListParagraph"/>
        <w:numPr>
          <w:ilvl w:val="0"/>
          <w:numId w:val="12"/>
        </w:numPr>
        <w:suppressAutoHyphens/>
        <w:spacing w:after="200" w:line="276" w:lineRule="auto"/>
        <w:ind w:left="426" w:hanging="284"/>
        <w:contextualSpacing w:val="0"/>
      </w:pPr>
      <w:r>
        <w:rPr>
          <w:b/>
        </w:rPr>
        <w:t>Biểu đồ tuần tự cho chức năng cho chức năng thông kế bán hàng</w:t>
      </w:r>
    </w:p>
    <w:p w14:paraId="114EF94D" w14:textId="77777777" w:rsidR="006720E4" w:rsidRDefault="006720E4" w:rsidP="006720E4">
      <w:pPr>
        <w:ind w:left="426" w:hanging="284"/>
        <w:rPr>
          <w:b/>
        </w:rPr>
      </w:pPr>
      <w:r>
        <w:rPr>
          <w:noProof/>
        </w:rPr>
        <w:lastRenderedPageBreak/>
        <w:drawing>
          <wp:inline distT="0" distB="0" distL="0" distR="0" wp14:anchorId="7355605A" wp14:editId="2D5E4705">
            <wp:extent cx="5433060" cy="4848225"/>
            <wp:effectExtent l="1905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433060" cy="4848225"/>
                    </a:xfrm>
                    <a:prstGeom prst="rect">
                      <a:avLst/>
                    </a:prstGeom>
                    <a:solidFill>
                      <a:srgbClr val="FFFFFF"/>
                    </a:solidFill>
                    <a:ln w="9525">
                      <a:noFill/>
                      <a:miter lim="800000"/>
                      <a:headEnd/>
                      <a:tailEnd/>
                    </a:ln>
                  </pic:spPr>
                </pic:pic>
              </a:graphicData>
            </a:graphic>
          </wp:inline>
        </w:drawing>
      </w:r>
    </w:p>
    <w:p w14:paraId="1E6FD435" w14:textId="1DBEB872" w:rsidR="006720E4" w:rsidRPr="006720E4" w:rsidRDefault="006720E4" w:rsidP="00882BAB">
      <w:pPr>
        <w:rPr>
          <w:b/>
        </w:rPr>
      </w:pPr>
    </w:p>
    <w:p w14:paraId="33683316" w14:textId="28F3424A" w:rsidR="00675C46" w:rsidRPr="00D45E85" w:rsidRDefault="00675C46" w:rsidP="00675C46">
      <w:pPr>
        <w:pStyle w:val="ListParagraph"/>
        <w:suppressAutoHyphens/>
        <w:spacing w:after="200" w:line="276" w:lineRule="auto"/>
        <w:ind w:left="360"/>
        <w:rPr>
          <w:b/>
        </w:rPr>
      </w:pPr>
      <w:r w:rsidRPr="00D45E85">
        <w:rPr>
          <w:b/>
          <w:sz w:val="28"/>
          <w:szCs w:val="28"/>
          <w:lang w:val="en-US"/>
        </w:rPr>
        <w:t>2.2.</w:t>
      </w:r>
      <w:r w:rsidR="006720E4">
        <w:rPr>
          <w:b/>
          <w:sz w:val="28"/>
          <w:szCs w:val="28"/>
          <w:lang w:val="en-US"/>
        </w:rPr>
        <w:t>2</w:t>
      </w:r>
      <w:r w:rsidRPr="00D45E85">
        <w:rPr>
          <w:b/>
        </w:rPr>
        <w:t>Biểu đồ use case (Use case diagram)</w:t>
      </w:r>
    </w:p>
    <w:p w14:paraId="3F7CB081" w14:textId="77777777" w:rsidR="00675C46" w:rsidRPr="00D45E85" w:rsidRDefault="00675C46" w:rsidP="00675C46">
      <w:pPr>
        <w:pStyle w:val="ListParagraph"/>
        <w:ind w:left="851"/>
      </w:pPr>
      <w:r w:rsidRPr="00D45E85">
        <w:t xml:space="preserve">Một biểu đồ Use case chỉ ra một số lượng các tác nhân ngoại cảnh và mối liên </w:t>
      </w:r>
    </w:p>
    <w:p w14:paraId="2D8C12B7" w14:textId="77777777" w:rsidR="00675C46" w:rsidRPr="00D45E85" w:rsidRDefault="00675C46" w:rsidP="00675C46">
      <w:pPr>
        <w:pStyle w:val="ListParagraph"/>
        <w:ind w:left="851"/>
        <w:rPr>
          <w:b/>
        </w:rPr>
      </w:pPr>
      <w:r w:rsidRPr="00D45E85">
        <w:t>kết của chúng đối với Use case mà hệ thống cung cấp. Một Use case là một lời miêu tả của một chức năng mà hệ thống cung cấp. Lời miêu tả Use case thường là một văn bản tài liệu, nhưng kèm theo đó cũng có thể là một biểu đồ hoạt động. Các Use case được miêu tả duy nhất theo hướng nhìn từ ngoài vào của các tác nhân (hành vi của hệ thống theo như sự mong đợi của người sử dụng), không miêu tả chức năng được cung cấp sẽ hoạt động nội bộ bên trong hệ thống ra sao. Các Use case định nghĩa các yêu cầu về mặt chức năng đối với hệ thống.</w:t>
      </w:r>
    </w:p>
    <w:p w14:paraId="71B6C5C0" w14:textId="77777777" w:rsidR="00675C46" w:rsidRPr="00D45E85" w:rsidRDefault="00675C46" w:rsidP="00675C46">
      <w:pPr>
        <w:pStyle w:val="ListParagraph"/>
        <w:numPr>
          <w:ilvl w:val="0"/>
          <w:numId w:val="5"/>
        </w:numPr>
        <w:suppressAutoHyphens/>
        <w:spacing w:after="200" w:line="276" w:lineRule="auto"/>
        <w:ind w:left="851" w:firstLine="0"/>
        <w:contextualSpacing w:val="0"/>
      </w:pPr>
      <w:r w:rsidRPr="00D45E85">
        <w:rPr>
          <w:b/>
        </w:rPr>
        <w:t>Xác định các tác nhân và use case</w:t>
      </w:r>
    </w:p>
    <w:p w14:paraId="0BCD5DB3" w14:textId="77777777" w:rsidR="00675C46" w:rsidRPr="00D45E85" w:rsidRDefault="00675C46" w:rsidP="00675C46">
      <w:pPr>
        <w:pStyle w:val="ListParagraph"/>
        <w:ind w:left="851"/>
      </w:pPr>
      <w:r w:rsidRPr="00D45E85">
        <w:t xml:space="preserve">Một biểu đồ Use case chỉ ra một số lượng các tác nhân ngoại cảnh và mối liên kết của chúng đối với Use case mà hệ thống cung cấp. Một Use case là một lời miêu tả của một chức năng mà hệ thống cung cấp. Lời miêu tả Use case thường là một văn bản tài liệu, nhưng kèm theo đó cũng có thể là một biểu đồ hoạt động. Các Use case được miêu tả duy nhất theo hướng nhìn từ ngoài vào của các tác nhân (hành vi của hệ thống </w:t>
      </w:r>
    </w:p>
    <w:p w14:paraId="609054BF" w14:textId="77777777" w:rsidR="00675C46" w:rsidRPr="00D45E85" w:rsidRDefault="00675C46" w:rsidP="00675C46">
      <w:pPr>
        <w:pStyle w:val="ListParagraph"/>
        <w:ind w:left="851"/>
      </w:pPr>
      <w:r w:rsidRPr="00D45E85">
        <w:t xml:space="preserve">theo như sự mong đợi của người sử dụng), không miêu tả chức năng được cung cấp sẽ </w:t>
      </w:r>
    </w:p>
    <w:p w14:paraId="1C10107C" w14:textId="77777777" w:rsidR="00675C46" w:rsidRPr="00D45E85" w:rsidRDefault="00675C46" w:rsidP="00675C46">
      <w:pPr>
        <w:pStyle w:val="ListParagraph"/>
        <w:ind w:left="851"/>
        <w:rPr>
          <w:b/>
        </w:rPr>
      </w:pPr>
      <w:r w:rsidRPr="00D45E85">
        <w:lastRenderedPageBreak/>
        <w:t>hoạt động nội bộ bên trong hệ thống ra sao. Các Use case định nghĩa các yêu cầu về mặt chức năng đối với hệ thống.</w:t>
      </w:r>
    </w:p>
    <w:p w14:paraId="2F552A82" w14:textId="77777777" w:rsidR="00675C46" w:rsidRPr="00D45E85" w:rsidRDefault="00675C46" w:rsidP="00675C46">
      <w:pPr>
        <w:pStyle w:val="ListParagraph"/>
        <w:numPr>
          <w:ilvl w:val="0"/>
          <w:numId w:val="5"/>
        </w:numPr>
        <w:suppressAutoHyphens/>
        <w:spacing w:after="200" w:line="276" w:lineRule="auto"/>
        <w:ind w:left="851" w:firstLine="0"/>
        <w:contextualSpacing w:val="0"/>
      </w:pPr>
      <w:r w:rsidRPr="00D45E85">
        <w:rPr>
          <w:b/>
        </w:rPr>
        <w:t>Biểu đồ use case tổng quát</w:t>
      </w:r>
    </w:p>
    <w:p w14:paraId="714C7F50" w14:textId="77777777" w:rsidR="00675C46" w:rsidRPr="00D45E85" w:rsidRDefault="00675C46" w:rsidP="00675C46">
      <w:pPr>
        <w:pStyle w:val="ListParagraph"/>
        <w:ind w:left="851"/>
      </w:pPr>
      <w:r w:rsidRPr="00D45E85">
        <w:t>Khái quát chức năng chính của hệ thống. Các chức năng này có tính tổng quát dễ dàng nhìn thấy được trên quan điểm của các tác nhân. Dựa vào yêu cầu của bài toán ta có use case tổngquát như sau:</w:t>
      </w:r>
    </w:p>
    <w:p w14:paraId="1EBD01D9" w14:textId="77777777" w:rsidR="00675C46" w:rsidRPr="00D45E85" w:rsidRDefault="00675C46" w:rsidP="00675C46">
      <w:pPr>
        <w:pStyle w:val="ListParagraph"/>
        <w:ind w:left="851"/>
      </w:pPr>
      <w:r w:rsidRPr="00D45E85">
        <w:rPr>
          <w:noProof/>
          <w:lang w:val="en-US"/>
        </w:rPr>
        <w:drawing>
          <wp:inline distT="0" distB="0" distL="0" distR="0" wp14:anchorId="622B26C6" wp14:editId="2C7B62FB">
            <wp:extent cx="4791075" cy="2781300"/>
            <wp:effectExtent l="1905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a:srcRect/>
                    <a:stretch>
                      <a:fillRect/>
                    </a:stretch>
                  </pic:blipFill>
                  <pic:spPr bwMode="auto">
                    <a:xfrm>
                      <a:off x="0" y="0"/>
                      <a:ext cx="4791075" cy="2781300"/>
                    </a:xfrm>
                    <a:prstGeom prst="rect">
                      <a:avLst/>
                    </a:prstGeom>
                    <a:solidFill>
                      <a:srgbClr val="FFFFFF"/>
                    </a:solidFill>
                    <a:ln w="9525">
                      <a:noFill/>
                      <a:miter lim="800000"/>
                      <a:headEnd/>
                      <a:tailEnd/>
                    </a:ln>
                  </pic:spPr>
                </pic:pic>
              </a:graphicData>
            </a:graphic>
          </wp:inline>
        </w:drawing>
      </w:r>
    </w:p>
    <w:p w14:paraId="53FC96F5" w14:textId="77777777" w:rsidR="00675C46" w:rsidRPr="00D45E85" w:rsidRDefault="00675C46" w:rsidP="00675C46">
      <w:pPr>
        <w:pStyle w:val="ListParagraph"/>
        <w:ind w:left="851"/>
      </w:pPr>
    </w:p>
    <w:p w14:paraId="1C380687" w14:textId="77777777" w:rsidR="00675C46" w:rsidRPr="00D45E85" w:rsidRDefault="00675C46" w:rsidP="00675C46">
      <w:pPr>
        <w:pStyle w:val="ListParagraph"/>
        <w:numPr>
          <w:ilvl w:val="0"/>
          <w:numId w:val="5"/>
        </w:numPr>
        <w:suppressAutoHyphens/>
        <w:spacing w:after="200" w:line="276" w:lineRule="auto"/>
        <w:ind w:left="851" w:firstLine="0"/>
        <w:contextualSpacing w:val="0"/>
      </w:pPr>
      <w:r w:rsidRPr="00D45E85">
        <w:rPr>
          <w:b/>
        </w:rPr>
        <w:t>Phân rã biểu đồ use case</w:t>
      </w:r>
    </w:p>
    <w:p w14:paraId="2C5F347F" w14:textId="77777777" w:rsidR="00675C46" w:rsidRPr="00D45E85" w:rsidRDefault="00675C46" w:rsidP="00675C46">
      <w:pPr>
        <w:pStyle w:val="ListParagraph"/>
        <w:ind w:left="851"/>
        <w:rPr>
          <w:b/>
        </w:rPr>
      </w:pPr>
      <w:r w:rsidRPr="00D45E85">
        <w:t>Từ use case tổng quát chúng ta chúng ta biểu diễn lại thành dạng phân cấp gọi là phân rã biểu đồ use case thành các use case con trong đó sử dụng quan hệ &lt;&lt;include&gt;&gt; để chỉ ra rằng một use case được sử dụng bởi một use case khác.</w:t>
      </w:r>
    </w:p>
    <w:p w14:paraId="5B6DC29A" w14:textId="77777777" w:rsidR="00675C46" w:rsidRPr="00D45E85" w:rsidRDefault="00675C46" w:rsidP="00675C46">
      <w:pPr>
        <w:pStyle w:val="ListParagraph"/>
        <w:numPr>
          <w:ilvl w:val="0"/>
          <w:numId w:val="5"/>
        </w:numPr>
        <w:suppressAutoHyphens/>
        <w:spacing w:after="200" w:line="276" w:lineRule="auto"/>
        <w:ind w:left="851" w:firstLine="0"/>
        <w:contextualSpacing w:val="0"/>
      </w:pPr>
      <w:r w:rsidRPr="00D45E85">
        <w:rPr>
          <w:b/>
        </w:rPr>
        <w:t>Use case tìm hàng</w:t>
      </w:r>
    </w:p>
    <w:p w14:paraId="1CCF7F50" w14:textId="77777777" w:rsidR="00675C46" w:rsidRPr="00D45E85" w:rsidRDefault="00675C46" w:rsidP="00675C46">
      <w:pPr>
        <w:pStyle w:val="ListParagraph"/>
        <w:ind w:left="851"/>
      </w:pPr>
      <w:r w:rsidRPr="00D45E85">
        <w:t xml:space="preserve">Tác nhân: Khách hàng </w:t>
      </w:r>
    </w:p>
    <w:p w14:paraId="5F53F315" w14:textId="77777777" w:rsidR="00675C46" w:rsidRPr="00D45E85" w:rsidRDefault="00675C46" w:rsidP="00675C46">
      <w:pPr>
        <w:pStyle w:val="ListParagraph"/>
        <w:ind w:left="851"/>
      </w:pPr>
      <w:r w:rsidRPr="00D45E85">
        <w:t>Mô tả: Khách hàng có thể tìm hàng theo tên hàng hoặc theo mã hàng. Nhập thông tin về mã hàng hoặc tên hàng, hệ thống sẽ tìm kiếm theo yêu cầu và gửi kết quả lại cho khách hàng biết.</w:t>
      </w:r>
    </w:p>
    <w:p w14:paraId="32A1505C" w14:textId="77777777" w:rsidR="00675C46" w:rsidRPr="00D45E85" w:rsidRDefault="00675C46" w:rsidP="00675C46">
      <w:pPr>
        <w:ind w:left="851"/>
      </w:pPr>
      <w:r w:rsidRPr="00D45E85">
        <w:rPr>
          <w:noProof/>
        </w:rPr>
        <w:drawing>
          <wp:inline distT="0" distB="0" distL="0" distR="0" wp14:anchorId="149103FD" wp14:editId="1A52BB5B">
            <wp:extent cx="5572125" cy="1990725"/>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5572125" cy="1990725"/>
                    </a:xfrm>
                    <a:prstGeom prst="rect">
                      <a:avLst/>
                    </a:prstGeom>
                    <a:solidFill>
                      <a:srgbClr val="FFFFFF"/>
                    </a:solidFill>
                    <a:ln w="9525">
                      <a:noFill/>
                      <a:miter lim="800000"/>
                      <a:headEnd/>
                      <a:tailEnd/>
                    </a:ln>
                  </pic:spPr>
                </pic:pic>
              </a:graphicData>
            </a:graphic>
          </wp:inline>
        </w:drawing>
      </w:r>
    </w:p>
    <w:p w14:paraId="7194AA31" w14:textId="77777777" w:rsidR="00675C46" w:rsidRPr="00D45E85" w:rsidRDefault="00675C46" w:rsidP="00675C46">
      <w:pPr>
        <w:pStyle w:val="ListParagraph"/>
        <w:ind w:left="851"/>
      </w:pPr>
    </w:p>
    <w:p w14:paraId="6F5212A8" w14:textId="77777777" w:rsidR="00675C46" w:rsidRPr="00D45E85" w:rsidRDefault="00675C46" w:rsidP="00675C46">
      <w:pPr>
        <w:pStyle w:val="ListParagraph"/>
        <w:numPr>
          <w:ilvl w:val="0"/>
          <w:numId w:val="5"/>
        </w:numPr>
        <w:suppressAutoHyphens/>
        <w:spacing w:after="200" w:line="276" w:lineRule="auto"/>
        <w:ind w:left="851" w:firstLine="0"/>
        <w:contextualSpacing w:val="0"/>
      </w:pPr>
      <w:r w:rsidRPr="00D45E85">
        <w:rPr>
          <w:b/>
        </w:rPr>
        <w:lastRenderedPageBreak/>
        <w:t>Use case quản lý khách hàng</w:t>
      </w:r>
    </w:p>
    <w:p w14:paraId="3AA2B6C9" w14:textId="77777777" w:rsidR="00675C46" w:rsidRPr="00D45E85" w:rsidRDefault="00675C46" w:rsidP="00675C46">
      <w:pPr>
        <w:pStyle w:val="ListParagraph"/>
        <w:ind w:left="851"/>
      </w:pPr>
      <w:r w:rsidRPr="00D45E85">
        <w:t xml:space="preserve">Tác nhân: Nhân viên </w:t>
      </w:r>
    </w:p>
    <w:p w14:paraId="0F4B0B53" w14:textId="77777777" w:rsidR="00675C46" w:rsidRPr="00D45E85" w:rsidRDefault="00675C46" w:rsidP="00675C46">
      <w:pPr>
        <w:pStyle w:val="ListParagraph"/>
        <w:ind w:left="851"/>
      </w:pPr>
      <w:r w:rsidRPr="00D45E85">
        <w:t xml:space="preserve">Điều kiện: Phải đăng nhập vào hệ thống. </w:t>
      </w:r>
    </w:p>
    <w:p w14:paraId="4CFE1B82" w14:textId="77777777" w:rsidR="00675C46" w:rsidRPr="00D45E85" w:rsidRDefault="00675C46" w:rsidP="00675C46">
      <w:pPr>
        <w:pStyle w:val="ListParagraph"/>
        <w:ind w:left="851"/>
      </w:pPr>
      <w:r w:rsidRPr="00D45E85">
        <w:t>Mô tả: Nhân viên sau khi đăng nhập được. Tìm khách hàng theo mã hoặc tên rồi sau đó có thể tùy chọn các chức năng tương ứng như nhập thông tin khách hàng, xóa thông tin khách hàng, sửa thông tin khách hàng..</w:t>
      </w:r>
    </w:p>
    <w:p w14:paraId="4B723872" w14:textId="77777777" w:rsidR="00675C46" w:rsidRPr="00D45E85" w:rsidRDefault="00675C46" w:rsidP="00675C46">
      <w:pPr>
        <w:ind w:left="851"/>
      </w:pPr>
      <w:r w:rsidRPr="00D45E85">
        <w:rPr>
          <w:noProof/>
        </w:rPr>
        <w:drawing>
          <wp:inline distT="0" distB="0" distL="0" distR="0" wp14:anchorId="72EA5F9B" wp14:editId="2462BD70">
            <wp:extent cx="5819775" cy="2124075"/>
            <wp:effectExtent l="1905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a:srcRect/>
                    <a:stretch>
                      <a:fillRect/>
                    </a:stretch>
                  </pic:blipFill>
                  <pic:spPr bwMode="auto">
                    <a:xfrm>
                      <a:off x="0" y="0"/>
                      <a:ext cx="5819775" cy="2124075"/>
                    </a:xfrm>
                    <a:prstGeom prst="rect">
                      <a:avLst/>
                    </a:prstGeom>
                    <a:solidFill>
                      <a:srgbClr val="FFFFFF"/>
                    </a:solidFill>
                    <a:ln w="9525">
                      <a:noFill/>
                      <a:miter lim="800000"/>
                      <a:headEnd/>
                      <a:tailEnd/>
                    </a:ln>
                  </pic:spPr>
                </pic:pic>
              </a:graphicData>
            </a:graphic>
          </wp:inline>
        </w:drawing>
      </w:r>
    </w:p>
    <w:p w14:paraId="77EC4EAB" w14:textId="77777777" w:rsidR="00675C46" w:rsidRPr="00D45E85" w:rsidRDefault="00675C46" w:rsidP="00675C46">
      <w:pPr>
        <w:pStyle w:val="ListParagraph"/>
        <w:ind w:left="851"/>
      </w:pPr>
    </w:p>
    <w:p w14:paraId="3F92ED7B" w14:textId="77777777" w:rsidR="00675C46" w:rsidRPr="00D45E85" w:rsidRDefault="00675C46" w:rsidP="00675C46">
      <w:pPr>
        <w:pStyle w:val="ListParagraph"/>
        <w:ind w:left="851"/>
      </w:pPr>
    </w:p>
    <w:p w14:paraId="02AD6F2A" w14:textId="77777777" w:rsidR="00675C46" w:rsidRPr="00D45E85" w:rsidRDefault="00675C46" w:rsidP="00675C46">
      <w:pPr>
        <w:pStyle w:val="ListParagraph"/>
        <w:numPr>
          <w:ilvl w:val="0"/>
          <w:numId w:val="5"/>
        </w:numPr>
        <w:suppressAutoHyphens/>
        <w:spacing w:after="200" w:line="276" w:lineRule="auto"/>
        <w:ind w:left="851" w:firstLine="0"/>
        <w:contextualSpacing w:val="0"/>
      </w:pPr>
      <w:r w:rsidRPr="00D45E85">
        <w:rPr>
          <w:b/>
        </w:rPr>
        <w:t>Use case quản lý nhà cung cấp</w:t>
      </w:r>
    </w:p>
    <w:p w14:paraId="528E4BD0" w14:textId="77777777" w:rsidR="00675C46" w:rsidRPr="00D45E85" w:rsidRDefault="00675C46" w:rsidP="00675C46">
      <w:pPr>
        <w:pStyle w:val="ListParagraph"/>
        <w:ind w:left="851"/>
      </w:pPr>
      <w:r w:rsidRPr="00D45E85">
        <w:t xml:space="preserve">Tác nhân: nhân viên </w:t>
      </w:r>
    </w:p>
    <w:p w14:paraId="37FF5530" w14:textId="77777777" w:rsidR="00675C46" w:rsidRPr="00D45E85" w:rsidRDefault="00675C46" w:rsidP="00675C46">
      <w:pPr>
        <w:pStyle w:val="ListParagraph"/>
        <w:ind w:left="851"/>
      </w:pPr>
      <w:r w:rsidRPr="00D45E85">
        <w:t xml:space="preserve">Điều kiện: Phải đăng nhập vào hệ thống. </w:t>
      </w:r>
    </w:p>
    <w:p w14:paraId="5973EF1F" w14:textId="77777777" w:rsidR="00675C46" w:rsidRPr="00D45E85" w:rsidRDefault="00675C46" w:rsidP="00675C46">
      <w:pPr>
        <w:pStyle w:val="ListParagraph"/>
        <w:ind w:left="851"/>
      </w:pPr>
      <w:r w:rsidRPr="00D45E85">
        <w:t>Mô tả: Nhân viên sau khi đăng nhập được. Tìm nhà cung cấp theo tên hoặc địa chỉ rồi sau đó có thể tùy chọn các chức năng tương ứng như nhập thông tin nhà cung cấp, xóa thông tin nhà cung cấp, sửa thông tin nhà cung cấp</w:t>
      </w:r>
    </w:p>
    <w:p w14:paraId="4FA96C8D" w14:textId="77777777" w:rsidR="00675C46" w:rsidRPr="00D45E85" w:rsidRDefault="00675C46" w:rsidP="00675C46">
      <w:pPr>
        <w:ind w:left="851"/>
        <w:rPr>
          <w:b/>
        </w:rPr>
      </w:pPr>
      <w:r w:rsidRPr="00D45E85">
        <w:tab/>
      </w:r>
      <w:r w:rsidRPr="00D45E85">
        <w:rPr>
          <w:noProof/>
        </w:rPr>
        <w:drawing>
          <wp:inline distT="0" distB="0" distL="0" distR="0" wp14:anchorId="7B0A3C8A" wp14:editId="52C16594">
            <wp:extent cx="5038725" cy="1771650"/>
            <wp:effectExtent l="1905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srcRect/>
                    <a:stretch>
                      <a:fillRect/>
                    </a:stretch>
                  </pic:blipFill>
                  <pic:spPr bwMode="auto">
                    <a:xfrm>
                      <a:off x="0" y="0"/>
                      <a:ext cx="5038725" cy="1771650"/>
                    </a:xfrm>
                    <a:prstGeom prst="rect">
                      <a:avLst/>
                    </a:prstGeom>
                    <a:solidFill>
                      <a:srgbClr val="FFFFFF"/>
                    </a:solidFill>
                    <a:ln w="9525">
                      <a:noFill/>
                      <a:miter lim="800000"/>
                      <a:headEnd/>
                      <a:tailEnd/>
                    </a:ln>
                  </pic:spPr>
                </pic:pic>
              </a:graphicData>
            </a:graphic>
          </wp:inline>
        </w:drawing>
      </w:r>
    </w:p>
    <w:p w14:paraId="31B63377" w14:textId="77777777" w:rsidR="00675C46" w:rsidRPr="00D45E85" w:rsidRDefault="00675C46" w:rsidP="00675C46">
      <w:pPr>
        <w:pStyle w:val="ListParagraph"/>
        <w:numPr>
          <w:ilvl w:val="0"/>
          <w:numId w:val="5"/>
        </w:numPr>
        <w:suppressAutoHyphens/>
        <w:spacing w:after="200" w:line="276" w:lineRule="auto"/>
        <w:ind w:left="851" w:firstLine="0"/>
        <w:contextualSpacing w:val="0"/>
      </w:pPr>
      <w:r w:rsidRPr="00D45E85">
        <w:rPr>
          <w:b/>
        </w:rPr>
        <w:t>Use case quản lý bán hàng</w:t>
      </w:r>
    </w:p>
    <w:p w14:paraId="35E138B1" w14:textId="77777777" w:rsidR="00675C46" w:rsidRPr="00D45E85" w:rsidRDefault="00675C46" w:rsidP="00675C46">
      <w:pPr>
        <w:pStyle w:val="ListParagraph"/>
        <w:ind w:left="851"/>
      </w:pPr>
      <w:r w:rsidRPr="00D45E85">
        <w:t xml:space="preserve">Tác nhân: Nhân viên </w:t>
      </w:r>
    </w:p>
    <w:p w14:paraId="1C48BDB0" w14:textId="77777777" w:rsidR="00675C46" w:rsidRPr="00D45E85" w:rsidRDefault="00675C46" w:rsidP="00675C46">
      <w:pPr>
        <w:pStyle w:val="ListParagraph"/>
        <w:ind w:left="851"/>
      </w:pPr>
      <w:r w:rsidRPr="00D45E85">
        <w:t xml:space="preserve">Điểu kiện: Phải đăng nhập được vào hệ thống. </w:t>
      </w:r>
    </w:p>
    <w:p w14:paraId="2DA1C52E" w14:textId="77777777" w:rsidR="00675C46" w:rsidRPr="00D45E85" w:rsidRDefault="00675C46" w:rsidP="00675C46">
      <w:pPr>
        <w:pStyle w:val="ListParagraph"/>
        <w:ind w:left="851"/>
      </w:pPr>
      <w:r w:rsidRPr="00D45E85">
        <w:lastRenderedPageBreak/>
        <w:t xml:space="preserve">Mô tả: Dựa vào yêu cầu của khách hàng, nhân viên sẽ lập hóa đơn bán hàng, kiểm tra hàng trong kho xem có còn hayđáp ứng được không (tìm hàng), nếu đáp ứng được thì sẽ giao hàng cho khách hàng và cập nhật thông tin hàng bán vào hệ thống. </w:t>
      </w:r>
    </w:p>
    <w:p w14:paraId="3216510D" w14:textId="77777777" w:rsidR="00675C46" w:rsidRPr="00D45E85" w:rsidRDefault="00675C46" w:rsidP="00675C46">
      <w:pPr>
        <w:pStyle w:val="ListParagraph"/>
        <w:ind w:left="851"/>
      </w:pPr>
      <w:r w:rsidRPr="00D45E85">
        <w:t>Nếu hàng trong kho không đáp ứng được thì thông báo cho khách hàng.</w:t>
      </w:r>
    </w:p>
    <w:p w14:paraId="1D30234F" w14:textId="77777777" w:rsidR="00675C46" w:rsidRPr="00D45E85" w:rsidRDefault="00675C46" w:rsidP="00675C46">
      <w:pPr>
        <w:ind w:left="851"/>
      </w:pPr>
      <w:r w:rsidRPr="00D45E85">
        <w:rPr>
          <w:noProof/>
        </w:rPr>
        <w:drawing>
          <wp:inline distT="0" distB="0" distL="0" distR="0" wp14:anchorId="6062CAE3" wp14:editId="490E446D">
            <wp:extent cx="5591175" cy="1838325"/>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srcRect/>
                    <a:stretch>
                      <a:fillRect/>
                    </a:stretch>
                  </pic:blipFill>
                  <pic:spPr bwMode="auto">
                    <a:xfrm>
                      <a:off x="0" y="0"/>
                      <a:ext cx="5591175" cy="1838325"/>
                    </a:xfrm>
                    <a:prstGeom prst="rect">
                      <a:avLst/>
                    </a:prstGeom>
                    <a:solidFill>
                      <a:srgbClr val="FFFFFF"/>
                    </a:solidFill>
                    <a:ln w="9525">
                      <a:noFill/>
                      <a:miter lim="800000"/>
                      <a:headEnd/>
                      <a:tailEnd/>
                    </a:ln>
                  </pic:spPr>
                </pic:pic>
              </a:graphicData>
            </a:graphic>
          </wp:inline>
        </w:drawing>
      </w:r>
    </w:p>
    <w:p w14:paraId="5AC76165" w14:textId="77777777" w:rsidR="00675C46" w:rsidRPr="00D45E85" w:rsidRDefault="00675C46" w:rsidP="00675C46">
      <w:pPr>
        <w:pStyle w:val="ListParagraph"/>
        <w:ind w:left="851"/>
      </w:pPr>
    </w:p>
    <w:p w14:paraId="2DF03569" w14:textId="77777777" w:rsidR="00675C46" w:rsidRPr="00D45E85" w:rsidRDefault="00675C46" w:rsidP="00675C46">
      <w:pPr>
        <w:pStyle w:val="ListParagraph"/>
        <w:ind w:left="851"/>
      </w:pPr>
    </w:p>
    <w:p w14:paraId="733DCF30" w14:textId="77777777" w:rsidR="00675C46" w:rsidRPr="00D45E85" w:rsidRDefault="00675C46" w:rsidP="00675C46">
      <w:pPr>
        <w:pStyle w:val="ListParagraph"/>
        <w:numPr>
          <w:ilvl w:val="0"/>
          <w:numId w:val="5"/>
        </w:numPr>
        <w:suppressAutoHyphens/>
        <w:spacing w:after="200" w:line="276" w:lineRule="auto"/>
        <w:ind w:left="851" w:firstLine="0"/>
        <w:contextualSpacing w:val="0"/>
      </w:pPr>
      <w:r w:rsidRPr="00D45E85">
        <w:rPr>
          <w:b/>
        </w:rPr>
        <w:t>Use case quản lý nhập hàng</w:t>
      </w:r>
    </w:p>
    <w:p w14:paraId="254260AC" w14:textId="77777777" w:rsidR="00675C46" w:rsidRPr="00D45E85" w:rsidRDefault="00675C46" w:rsidP="00675C46">
      <w:pPr>
        <w:pStyle w:val="ListParagraph"/>
        <w:ind w:left="851"/>
      </w:pPr>
      <w:r w:rsidRPr="00D45E85">
        <w:t xml:space="preserve">Tác nhân: Nhân viên </w:t>
      </w:r>
    </w:p>
    <w:p w14:paraId="7E836040" w14:textId="77777777" w:rsidR="00675C46" w:rsidRPr="00D45E85" w:rsidRDefault="00675C46" w:rsidP="00675C46">
      <w:pPr>
        <w:pStyle w:val="ListParagraph"/>
        <w:ind w:left="851"/>
      </w:pPr>
      <w:r w:rsidRPr="00D45E85">
        <w:t xml:space="preserve">Điểu kiện: Phải đăng nhập được vào hệ thống. </w:t>
      </w:r>
    </w:p>
    <w:p w14:paraId="1110792E" w14:textId="77777777" w:rsidR="00675C46" w:rsidRPr="00D45E85" w:rsidRDefault="00675C46" w:rsidP="00675C46">
      <w:pPr>
        <w:pStyle w:val="ListParagraph"/>
        <w:ind w:left="851"/>
      </w:pPr>
      <w:r w:rsidRPr="00D45E85">
        <w:t xml:space="preserve">Mô tả: Dựa vào yêu cầu của khách hàng, nhân viên sẽ lập hóa đơn bán hàng, kiểm tra hàng trong kho xem có còn hayđáp ứng được không (tìm hàng), nếu đáp ứng được thì sẽ giao hàng cho khách hàng và cập nhật thông tin hàng bán vào hệ thống. </w:t>
      </w:r>
    </w:p>
    <w:p w14:paraId="40058BFD" w14:textId="77777777" w:rsidR="00675C46" w:rsidRPr="00D45E85" w:rsidRDefault="00675C46" w:rsidP="00675C46">
      <w:pPr>
        <w:pStyle w:val="ListParagraph"/>
        <w:ind w:left="851"/>
      </w:pPr>
      <w:r w:rsidRPr="00D45E85">
        <w:t>Nếu hàng trong kho không đáp ứng được thì thông báo cho khách hàng.</w:t>
      </w:r>
    </w:p>
    <w:p w14:paraId="2FD83E2E" w14:textId="77777777" w:rsidR="00675C46" w:rsidRPr="00D45E85" w:rsidRDefault="00675C46" w:rsidP="00675C46">
      <w:pPr>
        <w:pStyle w:val="ListParagraph"/>
        <w:ind w:left="851"/>
      </w:pPr>
    </w:p>
    <w:p w14:paraId="15D63950" w14:textId="77777777" w:rsidR="00675C46" w:rsidRPr="00D45E85" w:rsidRDefault="00675C46" w:rsidP="00675C46">
      <w:pPr>
        <w:pStyle w:val="ListParagraph"/>
        <w:ind w:left="851"/>
        <w:rPr>
          <w:b/>
        </w:rPr>
      </w:pPr>
      <w:r w:rsidRPr="00D45E85">
        <w:rPr>
          <w:noProof/>
          <w:lang w:val="en-US"/>
        </w:rPr>
        <w:drawing>
          <wp:inline distT="0" distB="0" distL="0" distR="0" wp14:anchorId="4363DAE5" wp14:editId="68D1601A">
            <wp:extent cx="4171950" cy="1866900"/>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srcRect/>
                    <a:stretch>
                      <a:fillRect/>
                    </a:stretch>
                  </pic:blipFill>
                  <pic:spPr bwMode="auto">
                    <a:xfrm>
                      <a:off x="0" y="0"/>
                      <a:ext cx="4171950" cy="1866900"/>
                    </a:xfrm>
                    <a:prstGeom prst="rect">
                      <a:avLst/>
                    </a:prstGeom>
                    <a:solidFill>
                      <a:srgbClr val="FFFFFF"/>
                    </a:solidFill>
                    <a:ln w="9525">
                      <a:noFill/>
                      <a:miter lim="800000"/>
                      <a:headEnd/>
                      <a:tailEnd/>
                    </a:ln>
                  </pic:spPr>
                </pic:pic>
              </a:graphicData>
            </a:graphic>
          </wp:inline>
        </w:drawing>
      </w:r>
    </w:p>
    <w:p w14:paraId="56617A4B" w14:textId="77777777" w:rsidR="00675C46" w:rsidRPr="00D45E85" w:rsidRDefault="00675C46" w:rsidP="00675C46">
      <w:pPr>
        <w:pStyle w:val="ListParagraph"/>
        <w:numPr>
          <w:ilvl w:val="0"/>
          <w:numId w:val="5"/>
        </w:numPr>
        <w:suppressAutoHyphens/>
        <w:spacing w:after="200" w:line="276" w:lineRule="auto"/>
        <w:ind w:left="851" w:firstLine="0"/>
        <w:contextualSpacing w:val="0"/>
      </w:pPr>
      <w:r w:rsidRPr="00D45E85">
        <w:rPr>
          <w:b/>
        </w:rPr>
        <w:t>Use case báo cáo thống kê</w:t>
      </w:r>
    </w:p>
    <w:p w14:paraId="749D6CFA" w14:textId="77777777" w:rsidR="00675C46" w:rsidRPr="00D45E85" w:rsidRDefault="00675C46" w:rsidP="00675C46">
      <w:pPr>
        <w:pStyle w:val="ListParagraph"/>
        <w:ind w:left="851"/>
      </w:pPr>
      <w:r w:rsidRPr="00D45E85">
        <w:t xml:space="preserve">Tác nhân: Nhân viên </w:t>
      </w:r>
    </w:p>
    <w:p w14:paraId="566ABBF0" w14:textId="77777777" w:rsidR="00675C46" w:rsidRPr="00D45E85" w:rsidRDefault="00675C46" w:rsidP="00675C46">
      <w:pPr>
        <w:pStyle w:val="ListParagraph"/>
        <w:ind w:left="851"/>
      </w:pPr>
      <w:r w:rsidRPr="00D45E85">
        <w:t xml:space="preserve">Điều kiện: Đăng nhập được vào hệ thống </w:t>
      </w:r>
    </w:p>
    <w:p w14:paraId="57B8CF9C" w14:textId="77777777" w:rsidR="00675C46" w:rsidRPr="00D45E85" w:rsidRDefault="00675C46" w:rsidP="00675C46">
      <w:pPr>
        <w:pStyle w:val="ListParagraph"/>
        <w:ind w:left="851"/>
      </w:pPr>
      <w:r w:rsidRPr="00D45E85">
        <w:t>Mô tả: Cuổi tháng nhân viên sẽ thống kê hàng bán, hàng nhập, thống kê doanh thu và báo cáo cho quản lý.</w:t>
      </w:r>
    </w:p>
    <w:p w14:paraId="68018350" w14:textId="77777777" w:rsidR="00675C46" w:rsidRPr="00D45E85" w:rsidRDefault="00675C46" w:rsidP="00675C46">
      <w:pPr>
        <w:pStyle w:val="ListParagraph"/>
        <w:ind w:left="851"/>
        <w:rPr>
          <w:b/>
        </w:rPr>
      </w:pPr>
      <w:r w:rsidRPr="00D45E85">
        <w:rPr>
          <w:noProof/>
          <w:lang w:val="en-US"/>
        </w:rPr>
        <w:lastRenderedPageBreak/>
        <w:drawing>
          <wp:inline distT="0" distB="0" distL="0" distR="0" wp14:anchorId="4360A847" wp14:editId="6E2475AB">
            <wp:extent cx="4171950" cy="1733550"/>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srcRect/>
                    <a:stretch>
                      <a:fillRect/>
                    </a:stretch>
                  </pic:blipFill>
                  <pic:spPr bwMode="auto">
                    <a:xfrm>
                      <a:off x="0" y="0"/>
                      <a:ext cx="4171950" cy="1733550"/>
                    </a:xfrm>
                    <a:prstGeom prst="rect">
                      <a:avLst/>
                    </a:prstGeom>
                    <a:solidFill>
                      <a:srgbClr val="FFFFFF"/>
                    </a:solidFill>
                    <a:ln w="9525">
                      <a:noFill/>
                      <a:miter lim="800000"/>
                      <a:headEnd/>
                      <a:tailEnd/>
                    </a:ln>
                  </pic:spPr>
                </pic:pic>
              </a:graphicData>
            </a:graphic>
          </wp:inline>
        </w:drawing>
      </w:r>
    </w:p>
    <w:p w14:paraId="1D1786A1" w14:textId="77777777" w:rsidR="00675C46" w:rsidRPr="00D45E85" w:rsidRDefault="00675C46" w:rsidP="00675C46">
      <w:pPr>
        <w:pStyle w:val="ListParagraph"/>
        <w:numPr>
          <w:ilvl w:val="0"/>
          <w:numId w:val="5"/>
        </w:numPr>
        <w:suppressAutoHyphens/>
        <w:spacing w:after="200" w:line="276" w:lineRule="auto"/>
        <w:ind w:left="851" w:firstLine="0"/>
        <w:contextualSpacing w:val="0"/>
      </w:pPr>
      <w:r w:rsidRPr="00D45E85">
        <w:rPr>
          <w:b/>
        </w:rPr>
        <w:t>Use case quản li tài khoản</w:t>
      </w:r>
    </w:p>
    <w:p w14:paraId="2A949DEA" w14:textId="77777777" w:rsidR="00675C46" w:rsidRPr="00D45E85" w:rsidRDefault="00675C46" w:rsidP="00675C46">
      <w:pPr>
        <w:pStyle w:val="ListParagraph"/>
        <w:ind w:left="851"/>
      </w:pPr>
      <w:r w:rsidRPr="00D45E85">
        <w:t>Tác nhân: Admin</w:t>
      </w:r>
    </w:p>
    <w:p w14:paraId="227AE22A" w14:textId="77777777" w:rsidR="00675C46" w:rsidRPr="00D45E85" w:rsidRDefault="00675C46" w:rsidP="00675C46">
      <w:pPr>
        <w:pStyle w:val="ListParagraph"/>
        <w:ind w:left="851"/>
      </w:pPr>
      <w:r w:rsidRPr="00D45E85">
        <w:t xml:space="preserve">Điều kiện: Đăng nhập được vào hệ thống </w:t>
      </w:r>
    </w:p>
    <w:p w14:paraId="5F433C06" w14:textId="77777777" w:rsidR="00675C46" w:rsidRPr="00D45E85" w:rsidRDefault="00675C46" w:rsidP="00675C46">
      <w:pPr>
        <w:pStyle w:val="ListParagraph"/>
        <w:ind w:left="851"/>
      </w:pPr>
      <w:r w:rsidRPr="00D45E85">
        <w:t>Mô tả: Khi có nhân viên mới vào làm việc trong hệ thống hoặc có nhân viên ghỉ việc trong hệ thống</w:t>
      </w:r>
    </w:p>
    <w:p w14:paraId="3162990F" w14:textId="77777777" w:rsidR="00675C46" w:rsidRPr="00D45E85" w:rsidRDefault="00675C46" w:rsidP="00675C46">
      <w:pPr>
        <w:pStyle w:val="ListParagraph"/>
        <w:ind w:left="851"/>
        <w:rPr>
          <w:b/>
        </w:rPr>
      </w:pPr>
      <w:r w:rsidRPr="00D45E85">
        <w:rPr>
          <w:noProof/>
          <w:lang w:val="en-US"/>
        </w:rPr>
        <w:drawing>
          <wp:inline distT="0" distB="0" distL="0" distR="0" wp14:anchorId="07C32513" wp14:editId="6471F86E">
            <wp:extent cx="3181350" cy="17526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a:srcRect/>
                    <a:stretch>
                      <a:fillRect/>
                    </a:stretch>
                  </pic:blipFill>
                  <pic:spPr bwMode="auto">
                    <a:xfrm>
                      <a:off x="0" y="0"/>
                      <a:ext cx="3181350" cy="1752600"/>
                    </a:xfrm>
                    <a:prstGeom prst="rect">
                      <a:avLst/>
                    </a:prstGeom>
                    <a:solidFill>
                      <a:srgbClr val="FFFFFF"/>
                    </a:solidFill>
                    <a:ln w="9525">
                      <a:noFill/>
                      <a:miter lim="800000"/>
                      <a:headEnd/>
                      <a:tailEnd/>
                    </a:ln>
                  </pic:spPr>
                </pic:pic>
              </a:graphicData>
            </a:graphic>
          </wp:inline>
        </w:drawing>
      </w:r>
    </w:p>
    <w:p w14:paraId="2E9696FD" w14:textId="77777777" w:rsidR="00675C46" w:rsidRPr="00D45E85" w:rsidRDefault="00675C46" w:rsidP="00675C46">
      <w:pPr>
        <w:pStyle w:val="ListParagraph"/>
        <w:ind w:left="851"/>
        <w:rPr>
          <w:b/>
        </w:rPr>
      </w:pPr>
    </w:p>
    <w:p w14:paraId="1FB28B2F" w14:textId="19229271" w:rsidR="00447996" w:rsidRPr="00D45E85" w:rsidRDefault="00447996" w:rsidP="00447996">
      <w:pPr>
        <w:pStyle w:val="ListParagraph"/>
        <w:numPr>
          <w:ilvl w:val="0"/>
          <w:numId w:val="2"/>
        </w:numPr>
        <w:ind w:left="1843"/>
        <w:rPr>
          <w:rFonts w:asciiTheme="majorHAnsi" w:hAnsiTheme="majorHAnsi" w:cstheme="majorHAnsi"/>
          <w:noProof/>
          <w:sz w:val="26"/>
          <w:szCs w:val="26"/>
        </w:rPr>
      </w:pPr>
    </w:p>
    <w:p w14:paraId="516D629D" w14:textId="51A4736A" w:rsidR="00447996" w:rsidRPr="00D45E85" w:rsidRDefault="00447996" w:rsidP="00730FD8">
      <w:pPr>
        <w:rPr>
          <w:b/>
          <w:sz w:val="28"/>
          <w:szCs w:val="28"/>
        </w:rPr>
      </w:pPr>
    </w:p>
    <w:p w14:paraId="22D27781" w14:textId="77777777" w:rsidR="00730FD8" w:rsidRPr="00D45E85" w:rsidRDefault="00730FD8" w:rsidP="00730FD8">
      <w:pPr>
        <w:rPr>
          <w:b/>
          <w:sz w:val="28"/>
          <w:szCs w:val="28"/>
        </w:rPr>
      </w:pPr>
    </w:p>
    <w:p w14:paraId="7F3F5026" w14:textId="77777777" w:rsidR="00730FD8" w:rsidRPr="00D45E85" w:rsidRDefault="00730FD8" w:rsidP="00730FD8">
      <w:pPr>
        <w:rPr>
          <w:b/>
          <w:sz w:val="28"/>
          <w:szCs w:val="28"/>
        </w:rPr>
      </w:pPr>
    </w:p>
    <w:p w14:paraId="07B6F6D9" w14:textId="77777777" w:rsidR="00730FD8" w:rsidRPr="00D45E85" w:rsidRDefault="00730FD8" w:rsidP="00730FD8">
      <w:pPr>
        <w:rPr>
          <w:b/>
          <w:sz w:val="28"/>
          <w:szCs w:val="28"/>
        </w:rPr>
      </w:pPr>
    </w:p>
    <w:p w14:paraId="11288FB8" w14:textId="77777777" w:rsidR="00730FD8" w:rsidRPr="00D45E85" w:rsidRDefault="00730FD8" w:rsidP="00730FD8">
      <w:pPr>
        <w:rPr>
          <w:b/>
          <w:sz w:val="28"/>
          <w:szCs w:val="28"/>
        </w:rPr>
      </w:pPr>
    </w:p>
    <w:p w14:paraId="28719B66" w14:textId="68E46C58" w:rsidR="00730FD8" w:rsidRPr="00D45E85" w:rsidRDefault="00730FD8" w:rsidP="00ED29DF"/>
    <w:p w14:paraId="1E1D5ACA" w14:textId="6730C3A8" w:rsidR="00675C46" w:rsidRPr="00D45E85" w:rsidRDefault="00675C46" w:rsidP="00ED29DF"/>
    <w:p w14:paraId="54CF00C9" w14:textId="245E096B" w:rsidR="00675C46" w:rsidRPr="00D45E85" w:rsidRDefault="00675C46" w:rsidP="00ED29DF"/>
    <w:p w14:paraId="469C2503" w14:textId="6F44C771" w:rsidR="00675C46" w:rsidRPr="00D45E85" w:rsidRDefault="00675C46" w:rsidP="00ED29DF"/>
    <w:p w14:paraId="3CA434B5" w14:textId="0286EAEF" w:rsidR="00675C46" w:rsidRPr="00D45E85" w:rsidRDefault="00675C46" w:rsidP="00ED29DF"/>
    <w:p w14:paraId="0CEF8AE0" w14:textId="5CAF61C2" w:rsidR="00675C46" w:rsidRPr="00D45E85" w:rsidRDefault="00675C46" w:rsidP="00ED29DF"/>
    <w:p w14:paraId="4F462AA8" w14:textId="51DF3BC2" w:rsidR="00675C46" w:rsidRPr="00D45E85" w:rsidRDefault="00675C46" w:rsidP="00ED29DF"/>
    <w:p w14:paraId="7C045B50" w14:textId="4E300419" w:rsidR="00675C46" w:rsidRPr="00D45E85" w:rsidRDefault="00675C46" w:rsidP="00ED29DF"/>
    <w:p w14:paraId="231A0CA0" w14:textId="39630BED" w:rsidR="00675C46" w:rsidRPr="00D45E85" w:rsidRDefault="00675C46" w:rsidP="00ED29DF"/>
    <w:p w14:paraId="284FCBD2" w14:textId="184B096A" w:rsidR="00675C46" w:rsidRPr="00D45E85" w:rsidRDefault="00675C46" w:rsidP="00ED29DF"/>
    <w:p w14:paraId="11B4DDFC" w14:textId="62B4C20B" w:rsidR="00675C46" w:rsidRPr="00D45E85" w:rsidRDefault="00675C46" w:rsidP="00ED29DF"/>
    <w:p w14:paraId="4F047FE4" w14:textId="6984FEE9" w:rsidR="00675C46" w:rsidRDefault="00675C46" w:rsidP="006720E4">
      <w:pPr>
        <w:pStyle w:val="Heading1"/>
        <w:jc w:val="center"/>
        <w:rPr>
          <w:rFonts w:cstheme="majorHAnsi"/>
          <w:b/>
          <w:noProof/>
          <w:sz w:val="26"/>
          <w:szCs w:val="26"/>
        </w:rPr>
      </w:pPr>
      <w:bookmarkStart w:id="79" w:name="_Toc76123439"/>
      <w:r w:rsidRPr="00D45E85">
        <w:rPr>
          <w:rFonts w:cstheme="majorHAnsi"/>
          <w:b/>
          <w:noProof/>
          <w:sz w:val="26"/>
          <w:szCs w:val="26"/>
        </w:rPr>
        <w:lastRenderedPageBreak/>
        <w:t>CHƯƠNG 3 : KẾT QUẢ XÂY DỰNG MỘT SỐ GIAO DIỆN CHÍNH</w:t>
      </w:r>
      <w:bookmarkEnd w:id="79"/>
    </w:p>
    <w:p w14:paraId="2E342E4D" w14:textId="7AC631D5" w:rsidR="00D45E85" w:rsidRPr="00D45E85" w:rsidRDefault="00D45E85" w:rsidP="006720E4">
      <w:pPr>
        <w:pStyle w:val="Heading2"/>
        <w:rPr>
          <w:rFonts w:cstheme="majorHAnsi"/>
          <w:b/>
          <w:noProof/>
        </w:rPr>
      </w:pPr>
      <w:bookmarkStart w:id="80" w:name="_Toc76123440"/>
      <w:r>
        <w:rPr>
          <w:rFonts w:cstheme="majorHAnsi"/>
          <w:b/>
          <w:noProof/>
        </w:rPr>
        <w:t>3.1 Giao điện admin :</w:t>
      </w:r>
      <w:bookmarkEnd w:id="80"/>
    </w:p>
    <w:p w14:paraId="7AAB2651" w14:textId="77777777" w:rsidR="00675C46" w:rsidRPr="00D45E85" w:rsidRDefault="00675C46" w:rsidP="00675C46">
      <w:pPr>
        <w:pStyle w:val="ListParagraph"/>
        <w:numPr>
          <w:ilvl w:val="0"/>
          <w:numId w:val="2"/>
        </w:numPr>
        <w:spacing w:line="300" w:lineRule="auto"/>
        <w:rPr>
          <w:rFonts w:asciiTheme="majorHAnsi" w:hAnsiTheme="majorHAnsi" w:cstheme="majorHAnsi"/>
          <w:noProof/>
          <w:sz w:val="26"/>
          <w:szCs w:val="26"/>
          <w:lang w:val="en-US"/>
        </w:rPr>
      </w:pPr>
      <w:r w:rsidRPr="00D45E85">
        <w:rPr>
          <w:rFonts w:asciiTheme="majorHAnsi" w:hAnsiTheme="majorHAnsi" w:cstheme="majorHAnsi"/>
          <w:noProof/>
          <w:sz w:val="26"/>
          <w:szCs w:val="26"/>
          <w:lang w:val="en-US"/>
        </w:rPr>
        <w:t>Trang đăng nhập:</w:t>
      </w:r>
    </w:p>
    <w:p w14:paraId="12E9DF20" w14:textId="640172B5" w:rsidR="00675C46" w:rsidRPr="00D45E85" w:rsidRDefault="00846569" w:rsidP="00675C46">
      <w:pPr>
        <w:pStyle w:val="ListParagraph"/>
        <w:spacing w:line="300" w:lineRule="auto"/>
        <w:ind w:left="426"/>
        <w:rPr>
          <w:rFonts w:asciiTheme="majorHAnsi" w:hAnsiTheme="majorHAnsi" w:cstheme="majorHAnsi"/>
          <w:noProof/>
          <w:sz w:val="26"/>
          <w:szCs w:val="26"/>
          <w:lang w:val="en-US"/>
        </w:rPr>
      </w:pPr>
      <w:r>
        <w:rPr>
          <w:noProof/>
        </w:rPr>
        <w:drawing>
          <wp:inline distT="0" distB="0" distL="0" distR="0" wp14:anchorId="14E3BFFA" wp14:editId="3DB8577F">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343275"/>
                    </a:xfrm>
                    <a:prstGeom prst="rect">
                      <a:avLst/>
                    </a:prstGeom>
                  </pic:spPr>
                </pic:pic>
              </a:graphicData>
            </a:graphic>
          </wp:inline>
        </w:drawing>
      </w:r>
    </w:p>
    <w:p w14:paraId="31217F1B" w14:textId="35D0F219" w:rsidR="00675C46" w:rsidRDefault="00675C46" w:rsidP="00675C46">
      <w:pPr>
        <w:pStyle w:val="ListParagraph"/>
        <w:numPr>
          <w:ilvl w:val="0"/>
          <w:numId w:val="2"/>
        </w:numPr>
        <w:spacing w:line="300" w:lineRule="auto"/>
        <w:rPr>
          <w:rFonts w:asciiTheme="majorHAnsi" w:hAnsiTheme="majorHAnsi" w:cstheme="majorHAnsi"/>
          <w:noProof/>
          <w:sz w:val="26"/>
          <w:szCs w:val="26"/>
          <w:lang w:val="en-US"/>
        </w:rPr>
      </w:pPr>
      <w:r w:rsidRPr="00D45E85">
        <w:rPr>
          <w:rFonts w:asciiTheme="majorHAnsi" w:hAnsiTheme="majorHAnsi" w:cstheme="majorHAnsi"/>
          <w:noProof/>
          <w:sz w:val="26"/>
          <w:szCs w:val="26"/>
          <w:lang w:val="en-US"/>
        </w:rPr>
        <w:t>Trang giao diện Tạo tài khoản:</w:t>
      </w:r>
    </w:p>
    <w:p w14:paraId="2BE4669A" w14:textId="0047158D" w:rsidR="00D45E85" w:rsidRPr="00D45E85" w:rsidRDefault="00846569" w:rsidP="00D45E85">
      <w:pPr>
        <w:spacing w:line="300" w:lineRule="auto"/>
        <w:ind w:left="1080"/>
        <w:rPr>
          <w:rFonts w:asciiTheme="majorHAnsi" w:hAnsiTheme="majorHAnsi" w:cstheme="majorHAnsi"/>
          <w:noProof/>
          <w:sz w:val="26"/>
          <w:szCs w:val="26"/>
        </w:rPr>
      </w:pPr>
      <w:r>
        <w:rPr>
          <w:noProof/>
        </w:rPr>
        <w:drawing>
          <wp:inline distT="0" distB="0" distL="0" distR="0" wp14:anchorId="1833A834" wp14:editId="52505CB4">
            <wp:extent cx="4889500" cy="3570484"/>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89500" cy="3570484"/>
                    </a:xfrm>
                    <a:prstGeom prst="rect">
                      <a:avLst/>
                    </a:prstGeom>
                  </pic:spPr>
                </pic:pic>
              </a:graphicData>
            </a:graphic>
          </wp:inline>
        </w:drawing>
      </w:r>
    </w:p>
    <w:p w14:paraId="6D15F64A" w14:textId="5F836A20" w:rsidR="00675C46" w:rsidRPr="00D45E85" w:rsidRDefault="00675C46" w:rsidP="00675C46">
      <w:pPr>
        <w:pStyle w:val="ListParagraph"/>
        <w:spacing w:line="300" w:lineRule="auto"/>
        <w:ind w:left="284"/>
        <w:rPr>
          <w:rFonts w:asciiTheme="majorHAnsi" w:hAnsiTheme="majorHAnsi" w:cstheme="majorHAnsi"/>
          <w:noProof/>
          <w:sz w:val="26"/>
          <w:szCs w:val="26"/>
          <w:lang w:val="en-US"/>
        </w:rPr>
      </w:pPr>
    </w:p>
    <w:p w14:paraId="7E9659A8" w14:textId="77777777" w:rsidR="00675C46" w:rsidRPr="00D45E85" w:rsidRDefault="00675C46" w:rsidP="00675C46">
      <w:pPr>
        <w:pStyle w:val="ListParagraph"/>
        <w:numPr>
          <w:ilvl w:val="0"/>
          <w:numId w:val="2"/>
        </w:numPr>
        <w:spacing w:line="300" w:lineRule="auto"/>
        <w:rPr>
          <w:rFonts w:asciiTheme="majorHAnsi" w:hAnsiTheme="majorHAnsi" w:cstheme="majorHAnsi"/>
          <w:noProof/>
          <w:sz w:val="26"/>
          <w:szCs w:val="26"/>
          <w:lang w:val="en-US"/>
        </w:rPr>
      </w:pPr>
      <w:r w:rsidRPr="00D45E85">
        <w:rPr>
          <w:rFonts w:asciiTheme="majorHAnsi" w:hAnsiTheme="majorHAnsi" w:cstheme="majorHAnsi"/>
          <w:noProof/>
          <w:sz w:val="26"/>
          <w:szCs w:val="26"/>
          <w:lang w:val="en-US"/>
        </w:rPr>
        <w:t>Trang giao diện Kho:</w:t>
      </w:r>
    </w:p>
    <w:p w14:paraId="68FA8E12" w14:textId="38AD3427" w:rsidR="00675C46" w:rsidRPr="00D45E85" w:rsidRDefault="00846569" w:rsidP="00675C46">
      <w:pPr>
        <w:pStyle w:val="ListParagraph"/>
        <w:spacing w:line="300" w:lineRule="auto"/>
        <w:ind w:left="284"/>
        <w:rPr>
          <w:rFonts w:asciiTheme="majorHAnsi" w:hAnsiTheme="majorHAnsi" w:cstheme="majorHAnsi"/>
          <w:noProof/>
          <w:sz w:val="26"/>
          <w:szCs w:val="26"/>
          <w:lang w:val="en-US"/>
        </w:rPr>
      </w:pPr>
      <w:r>
        <w:rPr>
          <w:noProof/>
        </w:rPr>
        <w:drawing>
          <wp:inline distT="0" distB="0" distL="0" distR="0" wp14:anchorId="43A0536C" wp14:editId="5125F823">
            <wp:extent cx="5943600" cy="261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616200"/>
                    </a:xfrm>
                    <a:prstGeom prst="rect">
                      <a:avLst/>
                    </a:prstGeom>
                  </pic:spPr>
                </pic:pic>
              </a:graphicData>
            </a:graphic>
          </wp:inline>
        </w:drawing>
      </w:r>
    </w:p>
    <w:p w14:paraId="6F29351C" w14:textId="77777777" w:rsidR="00675C46" w:rsidRDefault="00675C46" w:rsidP="00675C46">
      <w:pPr>
        <w:pStyle w:val="ListParagraph"/>
        <w:numPr>
          <w:ilvl w:val="0"/>
          <w:numId w:val="2"/>
        </w:numPr>
        <w:spacing w:line="300" w:lineRule="auto"/>
        <w:rPr>
          <w:rFonts w:asciiTheme="majorHAnsi" w:hAnsiTheme="majorHAnsi" w:cstheme="majorHAnsi"/>
          <w:noProof/>
          <w:sz w:val="26"/>
          <w:szCs w:val="26"/>
          <w:lang w:val="en-US"/>
        </w:rPr>
      </w:pPr>
      <w:r w:rsidRPr="00D45E85">
        <w:rPr>
          <w:rFonts w:asciiTheme="majorHAnsi" w:hAnsiTheme="majorHAnsi" w:cstheme="majorHAnsi"/>
          <w:noProof/>
          <w:sz w:val="26"/>
          <w:szCs w:val="26"/>
          <w:lang w:val="en-US"/>
        </w:rPr>
        <w:t>Trang giao diện Nhập kho:</w:t>
      </w:r>
    </w:p>
    <w:p w14:paraId="354407CF" w14:textId="04C960AF" w:rsidR="00846569" w:rsidRPr="00D45E85" w:rsidRDefault="00846569" w:rsidP="00675C46">
      <w:pPr>
        <w:pStyle w:val="ListParagraph"/>
        <w:numPr>
          <w:ilvl w:val="0"/>
          <w:numId w:val="2"/>
        </w:numPr>
        <w:spacing w:line="300" w:lineRule="auto"/>
        <w:rPr>
          <w:rFonts w:asciiTheme="majorHAnsi" w:hAnsiTheme="majorHAnsi" w:cstheme="majorHAnsi"/>
          <w:noProof/>
          <w:sz w:val="26"/>
          <w:szCs w:val="26"/>
          <w:lang w:val="en-US"/>
        </w:rPr>
      </w:pPr>
      <w:r>
        <w:rPr>
          <w:noProof/>
        </w:rPr>
        <w:drawing>
          <wp:inline distT="0" distB="0" distL="0" distR="0" wp14:anchorId="3C8EC5A2" wp14:editId="775E233B">
            <wp:extent cx="4003854" cy="1676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03854" cy="1676400"/>
                    </a:xfrm>
                    <a:prstGeom prst="rect">
                      <a:avLst/>
                    </a:prstGeom>
                  </pic:spPr>
                </pic:pic>
              </a:graphicData>
            </a:graphic>
          </wp:inline>
        </w:drawing>
      </w:r>
    </w:p>
    <w:p w14:paraId="2E7B5B6B" w14:textId="67B6830C" w:rsidR="00675C46" w:rsidRPr="00D45E85" w:rsidRDefault="00675C46" w:rsidP="00675C46">
      <w:pPr>
        <w:pStyle w:val="ListParagraph"/>
        <w:spacing w:line="300" w:lineRule="auto"/>
        <w:ind w:left="284"/>
        <w:rPr>
          <w:rFonts w:asciiTheme="majorHAnsi" w:hAnsiTheme="majorHAnsi" w:cstheme="majorHAnsi"/>
          <w:noProof/>
          <w:sz w:val="26"/>
          <w:szCs w:val="26"/>
          <w:lang w:val="en-US"/>
        </w:rPr>
      </w:pPr>
    </w:p>
    <w:p w14:paraId="4D6EDA55" w14:textId="77777777" w:rsidR="00675C46" w:rsidRPr="00D45E85" w:rsidRDefault="00675C46" w:rsidP="00675C46">
      <w:pPr>
        <w:pStyle w:val="ListParagraph"/>
        <w:spacing w:line="300" w:lineRule="auto"/>
        <w:ind w:left="284"/>
        <w:rPr>
          <w:rFonts w:asciiTheme="majorHAnsi" w:hAnsiTheme="majorHAnsi" w:cstheme="majorHAnsi"/>
          <w:noProof/>
          <w:sz w:val="26"/>
          <w:szCs w:val="26"/>
          <w:lang w:val="en-US"/>
        </w:rPr>
      </w:pPr>
    </w:p>
    <w:p w14:paraId="68077B73" w14:textId="5D429AA2" w:rsidR="006720E4" w:rsidRPr="00846569" w:rsidRDefault="00CA120E" w:rsidP="00846569">
      <w:pPr>
        <w:rPr>
          <w:rFonts w:asciiTheme="majorHAnsi" w:hAnsiTheme="majorHAnsi" w:cstheme="majorHAnsi"/>
          <w:b/>
          <w:noProof/>
          <w:sz w:val="30"/>
          <w:szCs w:val="30"/>
        </w:rPr>
      </w:pPr>
      <w:r>
        <w:rPr>
          <w:rFonts w:asciiTheme="majorHAnsi" w:hAnsiTheme="majorHAnsi" w:cstheme="majorHAnsi"/>
          <w:b/>
          <w:noProof/>
          <w:sz w:val="30"/>
          <w:szCs w:val="30"/>
        </w:rPr>
        <w:t>s</w:t>
      </w:r>
      <w:r w:rsidR="006720E4">
        <w:rPr>
          <w:rFonts w:cstheme="majorHAnsi"/>
          <w:b/>
          <w:noProof/>
          <w:color w:val="000000" w:themeColor="text1"/>
          <w:sz w:val="30"/>
          <w:szCs w:val="30"/>
        </w:rPr>
        <w:br w:type="page"/>
      </w:r>
    </w:p>
    <w:p w14:paraId="11ED6DC4" w14:textId="48A7CA44" w:rsidR="00675C46" w:rsidRPr="00D45E85" w:rsidRDefault="00675C46" w:rsidP="006720E4">
      <w:pPr>
        <w:pStyle w:val="Heading2"/>
        <w:jc w:val="center"/>
        <w:rPr>
          <w:rFonts w:cstheme="majorHAnsi"/>
          <w:b/>
          <w:noProof/>
          <w:color w:val="000000" w:themeColor="text1"/>
          <w:sz w:val="30"/>
          <w:szCs w:val="30"/>
        </w:rPr>
      </w:pPr>
      <w:bookmarkStart w:id="81" w:name="_Toc76123442"/>
      <w:r w:rsidRPr="00D45E85">
        <w:rPr>
          <w:rFonts w:cstheme="majorHAnsi"/>
          <w:b/>
          <w:noProof/>
          <w:color w:val="000000" w:themeColor="text1"/>
          <w:sz w:val="30"/>
          <w:szCs w:val="30"/>
        </w:rPr>
        <w:lastRenderedPageBreak/>
        <w:t>PHẦN KẾT LUẬN</w:t>
      </w:r>
      <w:bookmarkEnd w:id="81"/>
    </w:p>
    <w:p w14:paraId="5C98C18E" w14:textId="77777777" w:rsidR="00675C46" w:rsidRPr="00D45E85" w:rsidRDefault="00675C46" w:rsidP="00675C46">
      <w:pPr>
        <w:jc w:val="center"/>
        <w:rPr>
          <w:rFonts w:asciiTheme="majorHAnsi" w:hAnsiTheme="majorHAnsi" w:cstheme="majorHAnsi"/>
          <w:b/>
          <w:noProof/>
          <w:sz w:val="10"/>
          <w:szCs w:val="10"/>
        </w:rPr>
      </w:pPr>
    </w:p>
    <w:p w14:paraId="6B465E1E" w14:textId="77777777" w:rsidR="00675C46" w:rsidRPr="00D45E85" w:rsidRDefault="00675C46" w:rsidP="00675C46">
      <w:pPr>
        <w:pStyle w:val="ListParagraph"/>
        <w:numPr>
          <w:ilvl w:val="0"/>
          <w:numId w:val="7"/>
        </w:numPr>
        <w:spacing w:after="0" w:line="300" w:lineRule="auto"/>
        <w:outlineLvl w:val="1"/>
        <w:rPr>
          <w:rFonts w:asciiTheme="majorHAnsi" w:hAnsiTheme="majorHAnsi" w:cstheme="majorHAnsi"/>
          <w:b/>
          <w:noProof/>
          <w:sz w:val="26"/>
          <w:szCs w:val="26"/>
        </w:rPr>
      </w:pPr>
      <w:bookmarkStart w:id="82" w:name="_Toc76123443"/>
      <w:r w:rsidRPr="00D45E85">
        <w:rPr>
          <w:rFonts w:asciiTheme="majorHAnsi" w:hAnsiTheme="majorHAnsi" w:cstheme="majorHAnsi"/>
          <w:b/>
          <w:noProof/>
          <w:sz w:val="26"/>
          <w:szCs w:val="26"/>
        </w:rPr>
        <w:t>KẾT QUẢ ĐẠT ĐƯỢC</w:t>
      </w:r>
      <w:bookmarkEnd w:id="82"/>
    </w:p>
    <w:p w14:paraId="05959692" w14:textId="77777777" w:rsidR="00675C46" w:rsidRPr="00D45E85" w:rsidRDefault="00675C46" w:rsidP="00675C46">
      <w:pPr>
        <w:rPr>
          <w:rFonts w:asciiTheme="majorHAnsi" w:hAnsiTheme="majorHAnsi" w:cstheme="majorHAnsi"/>
          <w:noProof/>
          <w:sz w:val="22"/>
          <w:szCs w:val="22"/>
        </w:rPr>
      </w:pPr>
      <w:r w:rsidRPr="00D45E85">
        <w:rPr>
          <w:rFonts w:asciiTheme="majorHAnsi" w:hAnsiTheme="majorHAnsi" w:cstheme="majorHAnsi"/>
          <w:noProof/>
        </w:rPr>
        <w:t>Về lý</w:t>
      </w:r>
      <w:r w:rsidRPr="00D45E85">
        <w:rPr>
          <w:rFonts w:asciiTheme="majorHAnsi" w:hAnsiTheme="majorHAnsi" w:cstheme="majorHAnsi"/>
          <w:noProof/>
          <w:spacing w:val="-4"/>
        </w:rPr>
        <w:t xml:space="preserve"> </w:t>
      </w:r>
      <w:r w:rsidRPr="00D45E85">
        <w:rPr>
          <w:rFonts w:asciiTheme="majorHAnsi" w:hAnsiTheme="majorHAnsi" w:cstheme="majorHAnsi"/>
          <w:noProof/>
        </w:rPr>
        <w:t>thuyết:</w:t>
      </w:r>
    </w:p>
    <w:p w14:paraId="56BE0148" w14:textId="77777777" w:rsidR="00675C46" w:rsidRPr="00D45E85" w:rsidRDefault="00675C46" w:rsidP="00675C46">
      <w:pPr>
        <w:pStyle w:val="ListParagraph"/>
        <w:widowControl w:val="0"/>
        <w:numPr>
          <w:ilvl w:val="0"/>
          <w:numId w:val="8"/>
        </w:numPr>
        <w:tabs>
          <w:tab w:val="left" w:pos="1706"/>
        </w:tabs>
        <w:spacing w:after="0" w:line="300" w:lineRule="auto"/>
        <w:ind w:right="158"/>
        <w:jc w:val="both"/>
        <w:rPr>
          <w:rFonts w:asciiTheme="majorHAnsi" w:hAnsiTheme="majorHAnsi" w:cstheme="majorHAnsi"/>
          <w:noProof/>
          <w:sz w:val="26"/>
        </w:rPr>
      </w:pPr>
      <w:r w:rsidRPr="00D45E85">
        <w:rPr>
          <w:rFonts w:asciiTheme="majorHAnsi" w:hAnsiTheme="majorHAnsi" w:cstheme="majorHAnsi"/>
          <w:noProof/>
          <w:sz w:val="26"/>
        </w:rPr>
        <w:t>Nâng cao khả năng tự tìm tòi, học hỏi, khả năng đọc hiểu tài liệu bằng tiếng</w:t>
      </w:r>
      <w:r w:rsidRPr="00D45E85">
        <w:rPr>
          <w:rFonts w:asciiTheme="majorHAnsi" w:hAnsiTheme="majorHAnsi" w:cstheme="majorHAnsi"/>
          <w:noProof/>
          <w:spacing w:val="-13"/>
          <w:sz w:val="26"/>
        </w:rPr>
        <w:t xml:space="preserve"> </w:t>
      </w:r>
      <w:r w:rsidRPr="00D45E85">
        <w:rPr>
          <w:rFonts w:asciiTheme="majorHAnsi" w:hAnsiTheme="majorHAnsi" w:cstheme="majorHAnsi"/>
          <w:noProof/>
          <w:sz w:val="26"/>
        </w:rPr>
        <w:t>Anh.</w:t>
      </w:r>
    </w:p>
    <w:p w14:paraId="15F567AA" w14:textId="77777777" w:rsidR="00675C46" w:rsidRPr="00D45E85" w:rsidRDefault="00675C46" w:rsidP="00675C46">
      <w:pPr>
        <w:pStyle w:val="ListParagraph"/>
        <w:widowControl w:val="0"/>
        <w:numPr>
          <w:ilvl w:val="0"/>
          <w:numId w:val="8"/>
        </w:numPr>
        <w:tabs>
          <w:tab w:val="left" w:pos="1706"/>
        </w:tabs>
        <w:spacing w:after="0" w:line="300" w:lineRule="auto"/>
        <w:ind w:right="158"/>
        <w:jc w:val="both"/>
        <w:rPr>
          <w:rFonts w:asciiTheme="majorHAnsi" w:hAnsiTheme="majorHAnsi" w:cstheme="majorHAnsi"/>
          <w:noProof/>
          <w:sz w:val="26"/>
        </w:rPr>
      </w:pPr>
      <w:r w:rsidRPr="00D45E85">
        <w:rPr>
          <w:rFonts w:asciiTheme="majorHAnsi" w:hAnsiTheme="majorHAnsi" w:cstheme="majorHAnsi"/>
          <w:noProof/>
          <w:sz w:val="26"/>
        </w:rPr>
        <w:t>Hiểu</w:t>
      </w:r>
      <w:r w:rsidRPr="00D45E85">
        <w:rPr>
          <w:rFonts w:asciiTheme="majorHAnsi" w:hAnsiTheme="majorHAnsi" w:cstheme="majorHAnsi"/>
          <w:noProof/>
          <w:spacing w:val="-12"/>
          <w:sz w:val="26"/>
        </w:rPr>
        <w:t xml:space="preserve"> </w:t>
      </w:r>
      <w:r w:rsidRPr="00D45E85">
        <w:rPr>
          <w:rFonts w:asciiTheme="majorHAnsi" w:hAnsiTheme="majorHAnsi" w:cstheme="majorHAnsi"/>
          <w:noProof/>
          <w:sz w:val="26"/>
        </w:rPr>
        <w:t>và</w:t>
      </w:r>
      <w:r w:rsidRPr="00D45E85">
        <w:rPr>
          <w:rFonts w:asciiTheme="majorHAnsi" w:hAnsiTheme="majorHAnsi" w:cstheme="majorHAnsi"/>
          <w:noProof/>
          <w:spacing w:val="-12"/>
          <w:sz w:val="26"/>
        </w:rPr>
        <w:t xml:space="preserve"> </w:t>
      </w:r>
      <w:r w:rsidRPr="00D45E85">
        <w:rPr>
          <w:rFonts w:asciiTheme="majorHAnsi" w:hAnsiTheme="majorHAnsi" w:cstheme="majorHAnsi"/>
          <w:noProof/>
          <w:sz w:val="26"/>
        </w:rPr>
        <w:t>vận</w:t>
      </w:r>
      <w:r w:rsidRPr="00D45E85">
        <w:rPr>
          <w:rFonts w:asciiTheme="majorHAnsi" w:hAnsiTheme="majorHAnsi" w:cstheme="majorHAnsi"/>
          <w:noProof/>
          <w:spacing w:val="-12"/>
          <w:sz w:val="26"/>
        </w:rPr>
        <w:t xml:space="preserve"> </w:t>
      </w:r>
      <w:r w:rsidRPr="00D45E85">
        <w:rPr>
          <w:rFonts w:asciiTheme="majorHAnsi" w:hAnsiTheme="majorHAnsi" w:cstheme="majorHAnsi"/>
          <w:noProof/>
          <w:sz w:val="26"/>
        </w:rPr>
        <w:t>dụng</w:t>
      </w:r>
      <w:r w:rsidRPr="00D45E85">
        <w:rPr>
          <w:rFonts w:asciiTheme="majorHAnsi" w:hAnsiTheme="majorHAnsi" w:cstheme="majorHAnsi"/>
          <w:noProof/>
          <w:spacing w:val="-12"/>
          <w:sz w:val="26"/>
        </w:rPr>
        <w:t xml:space="preserve"> </w:t>
      </w:r>
      <w:r w:rsidRPr="00D45E85">
        <w:rPr>
          <w:rFonts w:asciiTheme="majorHAnsi" w:hAnsiTheme="majorHAnsi" w:cstheme="majorHAnsi"/>
          <w:noProof/>
          <w:sz w:val="26"/>
        </w:rPr>
        <w:t>thành</w:t>
      </w:r>
      <w:r w:rsidRPr="00D45E85">
        <w:rPr>
          <w:rFonts w:asciiTheme="majorHAnsi" w:hAnsiTheme="majorHAnsi" w:cstheme="majorHAnsi"/>
          <w:noProof/>
          <w:spacing w:val="-10"/>
          <w:sz w:val="26"/>
        </w:rPr>
        <w:t xml:space="preserve"> </w:t>
      </w:r>
      <w:r w:rsidRPr="00D45E85">
        <w:rPr>
          <w:rFonts w:asciiTheme="majorHAnsi" w:hAnsiTheme="majorHAnsi" w:cstheme="majorHAnsi"/>
          <w:noProof/>
          <w:sz w:val="26"/>
        </w:rPr>
        <w:t>thạo</w:t>
      </w:r>
      <w:r w:rsidRPr="00D45E85">
        <w:rPr>
          <w:rFonts w:asciiTheme="majorHAnsi" w:hAnsiTheme="majorHAnsi" w:cstheme="majorHAnsi"/>
          <w:noProof/>
          <w:spacing w:val="-10"/>
          <w:sz w:val="26"/>
        </w:rPr>
        <w:t xml:space="preserve"> </w:t>
      </w:r>
      <w:r w:rsidRPr="00D45E85">
        <w:rPr>
          <w:rFonts w:asciiTheme="majorHAnsi" w:hAnsiTheme="majorHAnsi" w:cstheme="majorHAnsi"/>
          <w:noProof/>
          <w:sz w:val="26"/>
        </w:rPr>
        <w:t>mô</w:t>
      </w:r>
      <w:r w:rsidRPr="00D45E85">
        <w:rPr>
          <w:rFonts w:asciiTheme="majorHAnsi" w:hAnsiTheme="majorHAnsi" w:cstheme="majorHAnsi"/>
          <w:noProof/>
          <w:spacing w:val="-12"/>
          <w:sz w:val="26"/>
        </w:rPr>
        <w:t xml:space="preserve"> </w:t>
      </w:r>
      <w:r w:rsidRPr="00D45E85">
        <w:rPr>
          <w:rFonts w:asciiTheme="majorHAnsi" w:hAnsiTheme="majorHAnsi" w:cstheme="majorHAnsi"/>
          <w:noProof/>
          <w:sz w:val="26"/>
        </w:rPr>
        <w:t>hình</w:t>
      </w:r>
      <w:r w:rsidRPr="00D45E85">
        <w:rPr>
          <w:rFonts w:asciiTheme="majorHAnsi" w:hAnsiTheme="majorHAnsi" w:cstheme="majorHAnsi"/>
          <w:noProof/>
          <w:spacing w:val="-10"/>
          <w:sz w:val="26"/>
        </w:rPr>
        <w:t xml:space="preserve"> </w:t>
      </w:r>
      <w:r w:rsidRPr="00D45E85">
        <w:rPr>
          <w:rFonts w:asciiTheme="majorHAnsi" w:hAnsiTheme="majorHAnsi" w:cstheme="majorHAnsi"/>
          <w:noProof/>
          <w:sz w:val="26"/>
        </w:rPr>
        <w:t>MVC,</w:t>
      </w:r>
      <w:r w:rsidRPr="00D45E85">
        <w:rPr>
          <w:rFonts w:asciiTheme="majorHAnsi" w:hAnsiTheme="majorHAnsi" w:cstheme="majorHAnsi"/>
          <w:noProof/>
          <w:spacing w:val="-12"/>
          <w:sz w:val="26"/>
        </w:rPr>
        <w:t xml:space="preserve"> </w:t>
      </w:r>
      <w:r w:rsidRPr="00D45E85">
        <w:rPr>
          <w:rFonts w:asciiTheme="majorHAnsi" w:hAnsiTheme="majorHAnsi" w:cstheme="majorHAnsi"/>
          <w:noProof/>
          <w:sz w:val="26"/>
        </w:rPr>
        <w:t>các</w:t>
      </w:r>
      <w:r w:rsidRPr="00D45E85">
        <w:rPr>
          <w:rFonts w:asciiTheme="majorHAnsi" w:hAnsiTheme="majorHAnsi" w:cstheme="majorHAnsi"/>
          <w:noProof/>
          <w:spacing w:val="-12"/>
          <w:sz w:val="26"/>
        </w:rPr>
        <w:t xml:space="preserve"> </w:t>
      </w:r>
      <w:r w:rsidRPr="00D45E85">
        <w:rPr>
          <w:rFonts w:asciiTheme="majorHAnsi" w:hAnsiTheme="majorHAnsi" w:cstheme="majorHAnsi"/>
          <w:noProof/>
          <w:sz w:val="26"/>
        </w:rPr>
        <w:t>kiến</w:t>
      </w:r>
      <w:r w:rsidRPr="00D45E85">
        <w:rPr>
          <w:rFonts w:asciiTheme="majorHAnsi" w:hAnsiTheme="majorHAnsi" w:cstheme="majorHAnsi"/>
          <w:noProof/>
          <w:spacing w:val="-12"/>
          <w:sz w:val="26"/>
        </w:rPr>
        <w:t xml:space="preserve"> </w:t>
      </w:r>
      <w:r w:rsidRPr="00D45E85">
        <w:rPr>
          <w:rFonts w:asciiTheme="majorHAnsi" w:hAnsiTheme="majorHAnsi" w:cstheme="majorHAnsi"/>
          <w:noProof/>
          <w:sz w:val="26"/>
        </w:rPr>
        <w:t>thức</w:t>
      </w:r>
      <w:r w:rsidRPr="00D45E85">
        <w:rPr>
          <w:rFonts w:asciiTheme="majorHAnsi" w:hAnsiTheme="majorHAnsi" w:cstheme="majorHAnsi"/>
          <w:noProof/>
          <w:spacing w:val="-12"/>
          <w:sz w:val="26"/>
        </w:rPr>
        <w:t xml:space="preserve"> </w:t>
      </w:r>
      <w:r w:rsidRPr="00D45E85">
        <w:rPr>
          <w:rFonts w:asciiTheme="majorHAnsi" w:hAnsiTheme="majorHAnsi" w:cstheme="majorHAnsi"/>
          <w:noProof/>
          <w:sz w:val="26"/>
        </w:rPr>
        <w:t>hỗ</w:t>
      </w:r>
      <w:r w:rsidRPr="00D45E85">
        <w:rPr>
          <w:rFonts w:asciiTheme="majorHAnsi" w:hAnsiTheme="majorHAnsi" w:cstheme="majorHAnsi"/>
          <w:noProof/>
          <w:spacing w:val="-12"/>
          <w:sz w:val="26"/>
        </w:rPr>
        <w:t xml:space="preserve"> </w:t>
      </w:r>
      <w:r w:rsidRPr="00D45E85">
        <w:rPr>
          <w:rFonts w:asciiTheme="majorHAnsi" w:hAnsiTheme="majorHAnsi" w:cstheme="majorHAnsi"/>
          <w:noProof/>
          <w:sz w:val="26"/>
        </w:rPr>
        <w:t>trợ</w:t>
      </w:r>
      <w:r w:rsidRPr="00D45E85">
        <w:rPr>
          <w:rFonts w:asciiTheme="majorHAnsi" w:hAnsiTheme="majorHAnsi" w:cstheme="majorHAnsi"/>
          <w:noProof/>
          <w:spacing w:val="-13"/>
          <w:sz w:val="26"/>
        </w:rPr>
        <w:t xml:space="preserve"> </w:t>
      </w:r>
      <w:r w:rsidRPr="00D45E85">
        <w:rPr>
          <w:rFonts w:asciiTheme="majorHAnsi" w:hAnsiTheme="majorHAnsi" w:cstheme="majorHAnsi"/>
          <w:noProof/>
          <w:sz w:val="26"/>
        </w:rPr>
        <w:t>trong</w:t>
      </w:r>
      <w:r w:rsidRPr="00D45E85">
        <w:rPr>
          <w:rFonts w:asciiTheme="majorHAnsi" w:hAnsiTheme="majorHAnsi" w:cstheme="majorHAnsi"/>
          <w:noProof/>
          <w:spacing w:val="-10"/>
          <w:sz w:val="26"/>
        </w:rPr>
        <w:t xml:space="preserve"> </w:t>
      </w:r>
      <w:r w:rsidRPr="00D45E85">
        <w:rPr>
          <w:rFonts w:asciiTheme="majorHAnsi" w:hAnsiTheme="majorHAnsi" w:cstheme="majorHAnsi"/>
          <w:noProof/>
          <w:sz w:val="26"/>
        </w:rPr>
        <w:t>quá trình xây dựng hệ thống: CSS, HTML, MySQL, Javascript,</w:t>
      </w:r>
      <w:r w:rsidRPr="00D45E85">
        <w:rPr>
          <w:rFonts w:asciiTheme="majorHAnsi" w:hAnsiTheme="majorHAnsi" w:cstheme="majorHAnsi"/>
          <w:noProof/>
          <w:spacing w:val="-15"/>
          <w:sz w:val="26"/>
        </w:rPr>
        <w:t xml:space="preserve"> </w:t>
      </w:r>
      <w:r w:rsidRPr="00D45E85">
        <w:rPr>
          <w:rFonts w:asciiTheme="majorHAnsi" w:hAnsiTheme="majorHAnsi" w:cstheme="majorHAnsi"/>
          <w:noProof/>
          <w:sz w:val="26"/>
        </w:rPr>
        <w:t>Ajax,…</w:t>
      </w:r>
    </w:p>
    <w:p w14:paraId="0296A98C" w14:textId="77777777" w:rsidR="00675C46" w:rsidRPr="00D45E85" w:rsidRDefault="00675C46" w:rsidP="00675C46">
      <w:pPr>
        <w:pStyle w:val="ListParagraph"/>
        <w:widowControl w:val="0"/>
        <w:numPr>
          <w:ilvl w:val="0"/>
          <w:numId w:val="8"/>
        </w:numPr>
        <w:tabs>
          <w:tab w:val="left" w:pos="1706"/>
        </w:tabs>
        <w:spacing w:after="0" w:line="300" w:lineRule="auto"/>
        <w:ind w:right="158"/>
        <w:jc w:val="both"/>
        <w:rPr>
          <w:rFonts w:asciiTheme="majorHAnsi" w:hAnsiTheme="majorHAnsi" w:cstheme="majorHAnsi"/>
          <w:noProof/>
          <w:sz w:val="26"/>
        </w:rPr>
      </w:pPr>
      <w:r w:rsidRPr="00D45E85">
        <w:rPr>
          <w:rFonts w:asciiTheme="majorHAnsi" w:hAnsiTheme="majorHAnsi" w:cstheme="majorHAnsi"/>
          <w:noProof/>
          <w:sz w:val="26"/>
        </w:rPr>
        <w:t>Khả năng lập trình, xây dựng mộ hệ thống đáp ứng được nhu cầu thực tế được</w:t>
      </w:r>
      <w:r w:rsidRPr="00D45E85">
        <w:rPr>
          <w:rFonts w:asciiTheme="majorHAnsi" w:hAnsiTheme="majorHAnsi" w:cstheme="majorHAnsi"/>
          <w:noProof/>
          <w:spacing w:val="-12"/>
          <w:sz w:val="26"/>
        </w:rPr>
        <w:t xml:space="preserve"> </w:t>
      </w:r>
      <w:r w:rsidRPr="00D45E85">
        <w:rPr>
          <w:rFonts w:asciiTheme="majorHAnsi" w:hAnsiTheme="majorHAnsi" w:cstheme="majorHAnsi"/>
          <w:noProof/>
          <w:sz w:val="26"/>
        </w:rPr>
        <w:t>nâng</w:t>
      </w:r>
      <w:r w:rsidRPr="00D45E85">
        <w:rPr>
          <w:rFonts w:asciiTheme="majorHAnsi" w:hAnsiTheme="majorHAnsi" w:cstheme="majorHAnsi"/>
          <w:noProof/>
          <w:spacing w:val="-9"/>
          <w:sz w:val="26"/>
        </w:rPr>
        <w:t xml:space="preserve"> </w:t>
      </w:r>
      <w:r w:rsidRPr="00D45E85">
        <w:rPr>
          <w:rFonts w:asciiTheme="majorHAnsi" w:hAnsiTheme="majorHAnsi" w:cstheme="majorHAnsi"/>
          <w:noProof/>
          <w:sz w:val="26"/>
        </w:rPr>
        <w:t>cao.</w:t>
      </w:r>
      <w:r w:rsidRPr="00D45E85">
        <w:rPr>
          <w:rFonts w:asciiTheme="majorHAnsi" w:hAnsiTheme="majorHAnsi" w:cstheme="majorHAnsi"/>
          <w:noProof/>
          <w:spacing w:val="-9"/>
          <w:sz w:val="26"/>
        </w:rPr>
        <w:t xml:space="preserve"> </w:t>
      </w:r>
      <w:r w:rsidRPr="00D45E85">
        <w:rPr>
          <w:rFonts w:asciiTheme="majorHAnsi" w:hAnsiTheme="majorHAnsi" w:cstheme="majorHAnsi"/>
          <w:noProof/>
          <w:sz w:val="26"/>
        </w:rPr>
        <w:t>Ngoài</w:t>
      </w:r>
      <w:r w:rsidRPr="00D45E85">
        <w:rPr>
          <w:rFonts w:asciiTheme="majorHAnsi" w:hAnsiTheme="majorHAnsi" w:cstheme="majorHAnsi"/>
          <w:noProof/>
          <w:spacing w:val="-9"/>
          <w:sz w:val="26"/>
        </w:rPr>
        <w:t xml:space="preserve"> </w:t>
      </w:r>
      <w:r w:rsidRPr="00D45E85">
        <w:rPr>
          <w:rFonts w:asciiTheme="majorHAnsi" w:hAnsiTheme="majorHAnsi" w:cstheme="majorHAnsi"/>
          <w:noProof/>
          <w:sz w:val="26"/>
        </w:rPr>
        <w:t>ra,</w:t>
      </w:r>
      <w:r w:rsidRPr="00D45E85">
        <w:rPr>
          <w:rFonts w:asciiTheme="majorHAnsi" w:hAnsiTheme="majorHAnsi" w:cstheme="majorHAnsi"/>
          <w:noProof/>
          <w:spacing w:val="-11"/>
          <w:sz w:val="26"/>
        </w:rPr>
        <w:t xml:space="preserve"> </w:t>
      </w:r>
      <w:r w:rsidRPr="00D45E85">
        <w:rPr>
          <w:rFonts w:asciiTheme="majorHAnsi" w:hAnsiTheme="majorHAnsi" w:cstheme="majorHAnsi"/>
          <w:noProof/>
          <w:sz w:val="26"/>
        </w:rPr>
        <w:t>còn</w:t>
      </w:r>
      <w:r w:rsidRPr="00D45E85">
        <w:rPr>
          <w:rFonts w:asciiTheme="majorHAnsi" w:hAnsiTheme="majorHAnsi" w:cstheme="majorHAnsi"/>
          <w:noProof/>
          <w:spacing w:val="-9"/>
          <w:sz w:val="26"/>
        </w:rPr>
        <w:t xml:space="preserve"> </w:t>
      </w:r>
      <w:r w:rsidRPr="00D45E85">
        <w:rPr>
          <w:rFonts w:asciiTheme="majorHAnsi" w:hAnsiTheme="majorHAnsi" w:cstheme="majorHAnsi"/>
          <w:noProof/>
          <w:sz w:val="26"/>
        </w:rPr>
        <w:t>tích</w:t>
      </w:r>
      <w:r w:rsidRPr="00D45E85">
        <w:rPr>
          <w:rFonts w:asciiTheme="majorHAnsi" w:hAnsiTheme="majorHAnsi" w:cstheme="majorHAnsi"/>
          <w:noProof/>
          <w:spacing w:val="-9"/>
          <w:sz w:val="26"/>
        </w:rPr>
        <w:t xml:space="preserve"> </w:t>
      </w:r>
      <w:r w:rsidRPr="00D45E85">
        <w:rPr>
          <w:rFonts w:asciiTheme="majorHAnsi" w:hAnsiTheme="majorHAnsi" w:cstheme="majorHAnsi"/>
          <w:noProof/>
          <w:sz w:val="26"/>
        </w:rPr>
        <w:t>lũy</w:t>
      </w:r>
      <w:r w:rsidRPr="00D45E85">
        <w:rPr>
          <w:rFonts w:asciiTheme="majorHAnsi" w:hAnsiTheme="majorHAnsi" w:cstheme="majorHAnsi"/>
          <w:noProof/>
          <w:spacing w:val="-14"/>
          <w:sz w:val="26"/>
        </w:rPr>
        <w:t xml:space="preserve"> </w:t>
      </w:r>
      <w:r w:rsidRPr="00D45E85">
        <w:rPr>
          <w:rFonts w:asciiTheme="majorHAnsi" w:hAnsiTheme="majorHAnsi" w:cstheme="majorHAnsi"/>
          <w:noProof/>
          <w:sz w:val="26"/>
        </w:rPr>
        <w:t>được</w:t>
      </w:r>
      <w:r w:rsidRPr="00D45E85">
        <w:rPr>
          <w:rFonts w:asciiTheme="majorHAnsi" w:hAnsiTheme="majorHAnsi" w:cstheme="majorHAnsi"/>
          <w:noProof/>
          <w:spacing w:val="-12"/>
          <w:sz w:val="26"/>
        </w:rPr>
        <w:t xml:space="preserve"> </w:t>
      </w:r>
      <w:r w:rsidRPr="00D45E85">
        <w:rPr>
          <w:rFonts w:asciiTheme="majorHAnsi" w:hAnsiTheme="majorHAnsi" w:cstheme="majorHAnsi"/>
          <w:noProof/>
          <w:sz w:val="26"/>
        </w:rPr>
        <w:t>thêm</w:t>
      </w:r>
      <w:r w:rsidRPr="00D45E85">
        <w:rPr>
          <w:rFonts w:asciiTheme="majorHAnsi" w:hAnsiTheme="majorHAnsi" w:cstheme="majorHAnsi"/>
          <w:noProof/>
          <w:spacing w:val="-11"/>
          <w:sz w:val="26"/>
        </w:rPr>
        <w:t xml:space="preserve"> </w:t>
      </w:r>
      <w:r w:rsidRPr="00D45E85">
        <w:rPr>
          <w:rFonts w:asciiTheme="majorHAnsi" w:hAnsiTheme="majorHAnsi" w:cstheme="majorHAnsi"/>
          <w:noProof/>
          <w:sz w:val="26"/>
        </w:rPr>
        <w:t>kinh</w:t>
      </w:r>
      <w:r w:rsidRPr="00D45E85">
        <w:rPr>
          <w:rFonts w:asciiTheme="majorHAnsi" w:hAnsiTheme="majorHAnsi" w:cstheme="majorHAnsi"/>
          <w:noProof/>
          <w:spacing w:val="-9"/>
          <w:sz w:val="26"/>
        </w:rPr>
        <w:t xml:space="preserve"> </w:t>
      </w:r>
      <w:r w:rsidRPr="00D45E85">
        <w:rPr>
          <w:rFonts w:asciiTheme="majorHAnsi" w:hAnsiTheme="majorHAnsi" w:cstheme="majorHAnsi"/>
          <w:noProof/>
          <w:sz w:val="26"/>
        </w:rPr>
        <w:t>nghiệm</w:t>
      </w:r>
      <w:r w:rsidRPr="00D45E85">
        <w:rPr>
          <w:rFonts w:asciiTheme="majorHAnsi" w:hAnsiTheme="majorHAnsi" w:cstheme="majorHAnsi"/>
          <w:noProof/>
          <w:spacing w:val="-14"/>
          <w:sz w:val="26"/>
        </w:rPr>
        <w:t xml:space="preserve"> </w:t>
      </w:r>
      <w:r w:rsidRPr="00D45E85">
        <w:rPr>
          <w:rFonts w:asciiTheme="majorHAnsi" w:hAnsiTheme="majorHAnsi" w:cstheme="majorHAnsi"/>
          <w:noProof/>
          <w:sz w:val="26"/>
        </w:rPr>
        <w:t>về</w:t>
      </w:r>
      <w:r w:rsidRPr="00D45E85">
        <w:rPr>
          <w:rFonts w:asciiTheme="majorHAnsi" w:hAnsiTheme="majorHAnsi" w:cstheme="majorHAnsi"/>
          <w:noProof/>
          <w:spacing w:val="-11"/>
          <w:sz w:val="26"/>
        </w:rPr>
        <w:t xml:space="preserve"> </w:t>
      </w:r>
      <w:r w:rsidRPr="00D45E85">
        <w:rPr>
          <w:rFonts w:asciiTheme="majorHAnsi" w:hAnsiTheme="majorHAnsi" w:cstheme="majorHAnsi"/>
          <w:noProof/>
          <w:sz w:val="26"/>
        </w:rPr>
        <w:t>xây</w:t>
      </w:r>
      <w:r w:rsidRPr="00D45E85">
        <w:rPr>
          <w:rFonts w:asciiTheme="majorHAnsi" w:hAnsiTheme="majorHAnsi" w:cstheme="majorHAnsi"/>
          <w:noProof/>
          <w:spacing w:val="-12"/>
          <w:sz w:val="26"/>
        </w:rPr>
        <w:t xml:space="preserve"> </w:t>
      </w:r>
      <w:r w:rsidRPr="00D45E85">
        <w:rPr>
          <w:rFonts w:asciiTheme="majorHAnsi" w:hAnsiTheme="majorHAnsi" w:cstheme="majorHAnsi"/>
          <w:noProof/>
          <w:sz w:val="26"/>
        </w:rPr>
        <w:t>dựng kế</w:t>
      </w:r>
      <w:r w:rsidRPr="00D45E85">
        <w:rPr>
          <w:rFonts w:asciiTheme="majorHAnsi" w:hAnsiTheme="majorHAnsi" w:cstheme="majorHAnsi"/>
          <w:noProof/>
          <w:spacing w:val="-15"/>
          <w:sz w:val="26"/>
        </w:rPr>
        <w:t xml:space="preserve"> </w:t>
      </w:r>
      <w:r w:rsidRPr="00D45E85">
        <w:rPr>
          <w:rFonts w:asciiTheme="majorHAnsi" w:hAnsiTheme="majorHAnsi" w:cstheme="majorHAnsi"/>
          <w:noProof/>
          <w:sz w:val="26"/>
        </w:rPr>
        <w:t>hoạch</w:t>
      </w:r>
      <w:r w:rsidRPr="00D45E85">
        <w:rPr>
          <w:rFonts w:asciiTheme="majorHAnsi" w:hAnsiTheme="majorHAnsi" w:cstheme="majorHAnsi"/>
          <w:noProof/>
          <w:spacing w:val="-14"/>
          <w:sz w:val="26"/>
        </w:rPr>
        <w:t xml:space="preserve"> </w:t>
      </w:r>
      <w:r w:rsidRPr="00D45E85">
        <w:rPr>
          <w:rFonts w:asciiTheme="majorHAnsi" w:hAnsiTheme="majorHAnsi" w:cstheme="majorHAnsi"/>
          <w:noProof/>
          <w:sz w:val="26"/>
        </w:rPr>
        <w:t>cho</w:t>
      </w:r>
      <w:r w:rsidRPr="00D45E85">
        <w:rPr>
          <w:rFonts w:asciiTheme="majorHAnsi" w:hAnsiTheme="majorHAnsi" w:cstheme="majorHAnsi"/>
          <w:noProof/>
          <w:spacing w:val="-15"/>
          <w:sz w:val="26"/>
        </w:rPr>
        <w:t xml:space="preserve"> </w:t>
      </w:r>
      <w:r w:rsidRPr="00D45E85">
        <w:rPr>
          <w:rFonts w:asciiTheme="majorHAnsi" w:hAnsiTheme="majorHAnsi" w:cstheme="majorHAnsi"/>
          <w:noProof/>
          <w:sz w:val="26"/>
        </w:rPr>
        <w:t>việc</w:t>
      </w:r>
      <w:r w:rsidRPr="00D45E85">
        <w:rPr>
          <w:rFonts w:asciiTheme="majorHAnsi" w:hAnsiTheme="majorHAnsi" w:cstheme="majorHAnsi"/>
          <w:noProof/>
          <w:spacing w:val="-15"/>
          <w:sz w:val="26"/>
        </w:rPr>
        <w:t xml:space="preserve"> </w:t>
      </w:r>
      <w:r w:rsidRPr="00D45E85">
        <w:rPr>
          <w:rFonts w:asciiTheme="majorHAnsi" w:hAnsiTheme="majorHAnsi" w:cstheme="majorHAnsi"/>
          <w:noProof/>
          <w:sz w:val="26"/>
        </w:rPr>
        <w:t>phát</w:t>
      </w:r>
      <w:r w:rsidRPr="00D45E85">
        <w:rPr>
          <w:rFonts w:asciiTheme="majorHAnsi" w:hAnsiTheme="majorHAnsi" w:cstheme="majorHAnsi"/>
          <w:noProof/>
          <w:spacing w:val="-12"/>
          <w:sz w:val="26"/>
        </w:rPr>
        <w:t xml:space="preserve"> </w:t>
      </w:r>
      <w:r w:rsidRPr="00D45E85">
        <w:rPr>
          <w:rFonts w:asciiTheme="majorHAnsi" w:hAnsiTheme="majorHAnsi" w:cstheme="majorHAnsi"/>
          <w:noProof/>
          <w:sz w:val="26"/>
        </w:rPr>
        <w:t>triển</w:t>
      </w:r>
      <w:r w:rsidRPr="00D45E85">
        <w:rPr>
          <w:rFonts w:asciiTheme="majorHAnsi" w:hAnsiTheme="majorHAnsi" w:cstheme="majorHAnsi"/>
          <w:noProof/>
          <w:spacing w:val="-12"/>
          <w:sz w:val="26"/>
        </w:rPr>
        <w:t xml:space="preserve"> </w:t>
      </w:r>
      <w:r w:rsidRPr="00D45E85">
        <w:rPr>
          <w:rFonts w:asciiTheme="majorHAnsi" w:hAnsiTheme="majorHAnsi" w:cstheme="majorHAnsi"/>
          <w:noProof/>
          <w:sz w:val="26"/>
        </w:rPr>
        <w:t>một</w:t>
      </w:r>
      <w:r w:rsidRPr="00D45E85">
        <w:rPr>
          <w:rFonts w:asciiTheme="majorHAnsi" w:hAnsiTheme="majorHAnsi" w:cstheme="majorHAnsi"/>
          <w:noProof/>
          <w:spacing w:val="-15"/>
          <w:sz w:val="26"/>
        </w:rPr>
        <w:t xml:space="preserve"> </w:t>
      </w:r>
      <w:r w:rsidRPr="00D45E85">
        <w:rPr>
          <w:rFonts w:asciiTheme="majorHAnsi" w:hAnsiTheme="majorHAnsi" w:cstheme="majorHAnsi"/>
          <w:noProof/>
          <w:sz w:val="26"/>
        </w:rPr>
        <w:t>phần</w:t>
      </w:r>
      <w:r w:rsidRPr="00D45E85">
        <w:rPr>
          <w:rFonts w:asciiTheme="majorHAnsi" w:hAnsiTheme="majorHAnsi" w:cstheme="majorHAnsi"/>
          <w:noProof/>
          <w:spacing w:val="-12"/>
          <w:sz w:val="26"/>
        </w:rPr>
        <w:t xml:space="preserve"> </w:t>
      </w:r>
      <w:r w:rsidRPr="00D45E85">
        <w:rPr>
          <w:rFonts w:asciiTheme="majorHAnsi" w:hAnsiTheme="majorHAnsi" w:cstheme="majorHAnsi"/>
          <w:noProof/>
          <w:sz w:val="26"/>
        </w:rPr>
        <w:t>mềm</w:t>
      </w:r>
      <w:r w:rsidRPr="00D45E85">
        <w:rPr>
          <w:rFonts w:asciiTheme="majorHAnsi" w:hAnsiTheme="majorHAnsi" w:cstheme="majorHAnsi"/>
          <w:noProof/>
          <w:spacing w:val="-17"/>
          <w:sz w:val="26"/>
        </w:rPr>
        <w:t xml:space="preserve"> </w:t>
      </w:r>
      <w:r w:rsidRPr="00D45E85">
        <w:rPr>
          <w:rFonts w:asciiTheme="majorHAnsi" w:hAnsiTheme="majorHAnsi" w:cstheme="majorHAnsi"/>
          <w:noProof/>
          <w:sz w:val="26"/>
        </w:rPr>
        <w:t>hoàn</w:t>
      </w:r>
      <w:r w:rsidRPr="00D45E85">
        <w:rPr>
          <w:rFonts w:asciiTheme="majorHAnsi" w:hAnsiTheme="majorHAnsi" w:cstheme="majorHAnsi"/>
          <w:noProof/>
          <w:spacing w:val="-15"/>
          <w:sz w:val="26"/>
        </w:rPr>
        <w:t xml:space="preserve"> </w:t>
      </w:r>
      <w:r w:rsidRPr="00D45E85">
        <w:rPr>
          <w:rFonts w:asciiTheme="majorHAnsi" w:hAnsiTheme="majorHAnsi" w:cstheme="majorHAnsi"/>
          <w:noProof/>
          <w:sz w:val="26"/>
        </w:rPr>
        <w:t>chỉnh,</w:t>
      </w:r>
      <w:r w:rsidRPr="00D45E85">
        <w:rPr>
          <w:rFonts w:asciiTheme="majorHAnsi" w:hAnsiTheme="majorHAnsi" w:cstheme="majorHAnsi"/>
          <w:noProof/>
          <w:spacing w:val="-15"/>
          <w:sz w:val="26"/>
        </w:rPr>
        <w:t xml:space="preserve"> </w:t>
      </w:r>
      <w:r w:rsidRPr="00D45E85">
        <w:rPr>
          <w:rFonts w:asciiTheme="majorHAnsi" w:hAnsiTheme="majorHAnsi" w:cstheme="majorHAnsi"/>
          <w:noProof/>
          <w:sz w:val="26"/>
        </w:rPr>
        <w:t>cách</w:t>
      </w:r>
      <w:r w:rsidRPr="00D45E85">
        <w:rPr>
          <w:rFonts w:asciiTheme="majorHAnsi" w:hAnsiTheme="majorHAnsi" w:cstheme="majorHAnsi"/>
          <w:noProof/>
          <w:spacing w:val="-14"/>
          <w:sz w:val="26"/>
        </w:rPr>
        <w:t xml:space="preserve"> </w:t>
      </w:r>
      <w:r w:rsidRPr="00D45E85">
        <w:rPr>
          <w:rFonts w:asciiTheme="majorHAnsi" w:hAnsiTheme="majorHAnsi" w:cstheme="majorHAnsi"/>
          <w:noProof/>
          <w:sz w:val="26"/>
        </w:rPr>
        <w:t>bố</w:t>
      </w:r>
      <w:r w:rsidRPr="00D45E85">
        <w:rPr>
          <w:rFonts w:asciiTheme="majorHAnsi" w:hAnsiTheme="majorHAnsi" w:cstheme="majorHAnsi"/>
          <w:noProof/>
          <w:spacing w:val="-12"/>
          <w:sz w:val="26"/>
        </w:rPr>
        <w:t xml:space="preserve"> </w:t>
      </w:r>
      <w:r w:rsidRPr="00D45E85">
        <w:rPr>
          <w:rFonts w:asciiTheme="majorHAnsi" w:hAnsiTheme="majorHAnsi" w:cstheme="majorHAnsi"/>
          <w:noProof/>
          <w:sz w:val="26"/>
        </w:rPr>
        <w:t>trí</w:t>
      </w:r>
      <w:r w:rsidRPr="00D45E85">
        <w:rPr>
          <w:rFonts w:asciiTheme="majorHAnsi" w:hAnsiTheme="majorHAnsi" w:cstheme="majorHAnsi"/>
          <w:noProof/>
          <w:spacing w:val="-12"/>
          <w:sz w:val="26"/>
        </w:rPr>
        <w:t xml:space="preserve"> </w:t>
      </w:r>
      <w:r w:rsidRPr="00D45E85">
        <w:rPr>
          <w:rFonts w:asciiTheme="majorHAnsi" w:hAnsiTheme="majorHAnsi" w:cstheme="majorHAnsi"/>
          <w:noProof/>
          <w:sz w:val="26"/>
        </w:rPr>
        <w:t>và</w:t>
      </w:r>
      <w:r w:rsidRPr="00D45E85">
        <w:rPr>
          <w:rFonts w:asciiTheme="majorHAnsi" w:hAnsiTheme="majorHAnsi" w:cstheme="majorHAnsi"/>
          <w:noProof/>
          <w:spacing w:val="-15"/>
          <w:sz w:val="26"/>
        </w:rPr>
        <w:t xml:space="preserve"> </w:t>
      </w:r>
      <w:r w:rsidRPr="00D45E85">
        <w:rPr>
          <w:rFonts w:asciiTheme="majorHAnsi" w:hAnsiTheme="majorHAnsi" w:cstheme="majorHAnsi"/>
          <w:noProof/>
          <w:sz w:val="26"/>
        </w:rPr>
        <w:t>quản lý thời gian sao cho hợp</w:t>
      </w:r>
      <w:r w:rsidRPr="00D45E85">
        <w:rPr>
          <w:rFonts w:asciiTheme="majorHAnsi" w:hAnsiTheme="majorHAnsi" w:cstheme="majorHAnsi"/>
          <w:noProof/>
          <w:spacing w:val="-9"/>
          <w:sz w:val="26"/>
        </w:rPr>
        <w:t xml:space="preserve"> </w:t>
      </w:r>
      <w:r w:rsidRPr="00D45E85">
        <w:rPr>
          <w:rFonts w:asciiTheme="majorHAnsi" w:hAnsiTheme="majorHAnsi" w:cstheme="majorHAnsi"/>
          <w:noProof/>
          <w:sz w:val="26"/>
        </w:rPr>
        <w:t>lý</w:t>
      </w:r>
    </w:p>
    <w:p w14:paraId="68F30998" w14:textId="77777777" w:rsidR="00675C46" w:rsidRPr="00D45E85" w:rsidRDefault="00675C46" w:rsidP="00675C46">
      <w:pPr>
        <w:pStyle w:val="ListParagraph"/>
        <w:widowControl w:val="0"/>
        <w:numPr>
          <w:ilvl w:val="0"/>
          <w:numId w:val="8"/>
        </w:numPr>
        <w:tabs>
          <w:tab w:val="left" w:pos="1706"/>
        </w:tabs>
        <w:spacing w:after="0" w:line="300" w:lineRule="auto"/>
        <w:ind w:right="158"/>
        <w:jc w:val="both"/>
        <w:rPr>
          <w:rFonts w:asciiTheme="majorHAnsi" w:hAnsiTheme="majorHAnsi" w:cstheme="majorHAnsi"/>
          <w:noProof/>
          <w:sz w:val="26"/>
        </w:rPr>
      </w:pPr>
      <w:r w:rsidRPr="00D45E85">
        <w:rPr>
          <w:rFonts w:asciiTheme="majorHAnsi" w:hAnsiTheme="majorHAnsi" w:cstheme="majorHAnsi"/>
          <w:noProof/>
          <w:sz w:val="26"/>
        </w:rPr>
        <w:t>Nâng</w:t>
      </w:r>
      <w:r w:rsidRPr="00D45E85">
        <w:rPr>
          <w:rFonts w:asciiTheme="majorHAnsi" w:hAnsiTheme="majorHAnsi" w:cstheme="majorHAnsi"/>
          <w:noProof/>
          <w:spacing w:val="-9"/>
          <w:sz w:val="26"/>
        </w:rPr>
        <w:t xml:space="preserve"> </w:t>
      </w:r>
      <w:r w:rsidRPr="00D45E85">
        <w:rPr>
          <w:rFonts w:asciiTheme="majorHAnsi" w:hAnsiTheme="majorHAnsi" w:cstheme="majorHAnsi"/>
          <w:noProof/>
          <w:sz w:val="26"/>
        </w:rPr>
        <w:t>cao</w:t>
      </w:r>
      <w:r w:rsidRPr="00D45E85">
        <w:rPr>
          <w:rFonts w:asciiTheme="majorHAnsi" w:hAnsiTheme="majorHAnsi" w:cstheme="majorHAnsi"/>
          <w:noProof/>
          <w:spacing w:val="-7"/>
          <w:sz w:val="26"/>
        </w:rPr>
        <w:t xml:space="preserve"> </w:t>
      </w:r>
      <w:r w:rsidRPr="00D45E85">
        <w:rPr>
          <w:rFonts w:asciiTheme="majorHAnsi" w:hAnsiTheme="majorHAnsi" w:cstheme="majorHAnsi"/>
          <w:noProof/>
          <w:sz w:val="26"/>
        </w:rPr>
        <w:t>khả</w:t>
      </w:r>
      <w:r w:rsidRPr="00D45E85">
        <w:rPr>
          <w:rFonts w:asciiTheme="majorHAnsi" w:hAnsiTheme="majorHAnsi" w:cstheme="majorHAnsi"/>
          <w:noProof/>
          <w:spacing w:val="-6"/>
          <w:sz w:val="26"/>
        </w:rPr>
        <w:t xml:space="preserve"> </w:t>
      </w:r>
      <w:r w:rsidRPr="00D45E85">
        <w:rPr>
          <w:rFonts w:asciiTheme="majorHAnsi" w:hAnsiTheme="majorHAnsi" w:cstheme="majorHAnsi"/>
          <w:noProof/>
          <w:sz w:val="26"/>
        </w:rPr>
        <w:t>năng</w:t>
      </w:r>
      <w:r w:rsidRPr="00D45E85">
        <w:rPr>
          <w:rFonts w:asciiTheme="majorHAnsi" w:hAnsiTheme="majorHAnsi" w:cstheme="majorHAnsi"/>
          <w:noProof/>
          <w:spacing w:val="-6"/>
          <w:sz w:val="26"/>
        </w:rPr>
        <w:t xml:space="preserve"> </w:t>
      </w:r>
      <w:r w:rsidRPr="00D45E85">
        <w:rPr>
          <w:rFonts w:asciiTheme="majorHAnsi" w:hAnsiTheme="majorHAnsi" w:cstheme="majorHAnsi"/>
          <w:noProof/>
          <w:sz w:val="26"/>
        </w:rPr>
        <w:t>thuyết</w:t>
      </w:r>
      <w:r w:rsidRPr="00D45E85">
        <w:rPr>
          <w:rFonts w:asciiTheme="majorHAnsi" w:hAnsiTheme="majorHAnsi" w:cstheme="majorHAnsi"/>
          <w:noProof/>
          <w:spacing w:val="-7"/>
          <w:sz w:val="26"/>
        </w:rPr>
        <w:t xml:space="preserve"> </w:t>
      </w:r>
      <w:r w:rsidRPr="00D45E85">
        <w:rPr>
          <w:rFonts w:asciiTheme="majorHAnsi" w:hAnsiTheme="majorHAnsi" w:cstheme="majorHAnsi"/>
          <w:noProof/>
          <w:sz w:val="26"/>
        </w:rPr>
        <w:t>trình,</w:t>
      </w:r>
      <w:r w:rsidRPr="00D45E85">
        <w:rPr>
          <w:rFonts w:asciiTheme="majorHAnsi" w:hAnsiTheme="majorHAnsi" w:cstheme="majorHAnsi"/>
          <w:noProof/>
          <w:spacing w:val="-7"/>
          <w:sz w:val="26"/>
        </w:rPr>
        <w:t xml:space="preserve"> </w:t>
      </w:r>
      <w:r w:rsidRPr="00D45E85">
        <w:rPr>
          <w:rFonts w:asciiTheme="majorHAnsi" w:hAnsiTheme="majorHAnsi" w:cstheme="majorHAnsi"/>
          <w:noProof/>
          <w:sz w:val="26"/>
        </w:rPr>
        <w:t>trình</w:t>
      </w:r>
      <w:r w:rsidRPr="00D45E85">
        <w:rPr>
          <w:rFonts w:asciiTheme="majorHAnsi" w:hAnsiTheme="majorHAnsi" w:cstheme="majorHAnsi"/>
          <w:noProof/>
          <w:spacing w:val="-7"/>
          <w:sz w:val="26"/>
        </w:rPr>
        <w:t xml:space="preserve"> </w:t>
      </w:r>
      <w:r w:rsidRPr="00D45E85">
        <w:rPr>
          <w:rFonts w:asciiTheme="majorHAnsi" w:hAnsiTheme="majorHAnsi" w:cstheme="majorHAnsi"/>
          <w:noProof/>
          <w:sz w:val="26"/>
        </w:rPr>
        <w:t>bày</w:t>
      </w:r>
      <w:r w:rsidRPr="00D45E85">
        <w:rPr>
          <w:rFonts w:asciiTheme="majorHAnsi" w:hAnsiTheme="majorHAnsi" w:cstheme="majorHAnsi"/>
          <w:noProof/>
          <w:spacing w:val="-12"/>
          <w:sz w:val="26"/>
        </w:rPr>
        <w:t xml:space="preserve"> </w:t>
      </w:r>
      <w:r w:rsidRPr="00D45E85">
        <w:rPr>
          <w:rFonts w:asciiTheme="majorHAnsi" w:hAnsiTheme="majorHAnsi" w:cstheme="majorHAnsi"/>
          <w:noProof/>
          <w:sz w:val="26"/>
        </w:rPr>
        <w:t>vấn</w:t>
      </w:r>
      <w:r w:rsidRPr="00D45E85">
        <w:rPr>
          <w:rFonts w:asciiTheme="majorHAnsi" w:hAnsiTheme="majorHAnsi" w:cstheme="majorHAnsi"/>
          <w:noProof/>
          <w:spacing w:val="-6"/>
          <w:sz w:val="26"/>
        </w:rPr>
        <w:t xml:space="preserve"> </w:t>
      </w:r>
      <w:r w:rsidRPr="00D45E85">
        <w:rPr>
          <w:rFonts w:asciiTheme="majorHAnsi" w:hAnsiTheme="majorHAnsi" w:cstheme="majorHAnsi"/>
          <w:noProof/>
          <w:sz w:val="26"/>
        </w:rPr>
        <w:t>đề.</w:t>
      </w:r>
      <w:r w:rsidRPr="00D45E85">
        <w:rPr>
          <w:rFonts w:asciiTheme="majorHAnsi" w:hAnsiTheme="majorHAnsi" w:cstheme="majorHAnsi"/>
          <w:noProof/>
          <w:spacing w:val="-9"/>
          <w:sz w:val="26"/>
        </w:rPr>
        <w:t xml:space="preserve"> </w:t>
      </w:r>
      <w:r w:rsidRPr="00D45E85">
        <w:rPr>
          <w:rFonts w:asciiTheme="majorHAnsi" w:hAnsiTheme="majorHAnsi" w:cstheme="majorHAnsi"/>
          <w:noProof/>
          <w:sz w:val="26"/>
        </w:rPr>
        <w:t>Rèn</w:t>
      </w:r>
      <w:r w:rsidRPr="00D45E85">
        <w:rPr>
          <w:rFonts w:asciiTheme="majorHAnsi" w:hAnsiTheme="majorHAnsi" w:cstheme="majorHAnsi"/>
          <w:noProof/>
          <w:spacing w:val="-7"/>
          <w:sz w:val="26"/>
        </w:rPr>
        <w:t xml:space="preserve"> </w:t>
      </w:r>
      <w:r w:rsidRPr="00D45E85">
        <w:rPr>
          <w:rFonts w:asciiTheme="majorHAnsi" w:hAnsiTheme="majorHAnsi" w:cstheme="majorHAnsi"/>
          <w:noProof/>
          <w:sz w:val="26"/>
        </w:rPr>
        <w:t>luyện</w:t>
      </w:r>
      <w:r w:rsidRPr="00D45E85">
        <w:rPr>
          <w:rFonts w:asciiTheme="majorHAnsi" w:hAnsiTheme="majorHAnsi" w:cstheme="majorHAnsi"/>
          <w:noProof/>
          <w:spacing w:val="-7"/>
          <w:sz w:val="26"/>
        </w:rPr>
        <w:t xml:space="preserve"> </w:t>
      </w:r>
      <w:r w:rsidRPr="00D45E85">
        <w:rPr>
          <w:rFonts w:asciiTheme="majorHAnsi" w:hAnsiTheme="majorHAnsi" w:cstheme="majorHAnsi"/>
          <w:noProof/>
          <w:sz w:val="26"/>
        </w:rPr>
        <w:t>được</w:t>
      </w:r>
      <w:r w:rsidRPr="00D45E85">
        <w:rPr>
          <w:rFonts w:asciiTheme="majorHAnsi" w:hAnsiTheme="majorHAnsi" w:cstheme="majorHAnsi"/>
          <w:noProof/>
          <w:spacing w:val="-9"/>
          <w:sz w:val="26"/>
        </w:rPr>
        <w:t xml:space="preserve"> </w:t>
      </w:r>
      <w:r w:rsidRPr="00D45E85">
        <w:rPr>
          <w:rFonts w:asciiTheme="majorHAnsi" w:hAnsiTheme="majorHAnsi" w:cstheme="majorHAnsi"/>
          <w:noProof/>
          <w:sz w:val="26"/>
        </w:rPr>
        <w:t>thêm</w:t>
      </w:r>
      <w:r w:rsidRPr="00D45E85">
        <w:rPr>
          <w:rFonts w:asciiTheme="majorHAnsi" w:hAnsiTheme="majorHAnsi" w:cstheme="majorHAnsi"/>
          <w:noProof/>
          <w:spacing w:val="-9"/>
          <w:sz w:val="26"/>
        </w:rPr>
        <w:t xml:space="preserve"> </w:t>
      </w:r>
      <w:r w:rsidRPr="00D45E85">
        <w:rPr>
          <w:rFonts w:asciiTheme="majorHAnsi" w:hAnsiTheme="majorHAnsi" w:cstheme="majorHAnsi"/>
          <w:noProof/>
          <w:sz w:val="26"/>
        </w:rPr>
        <w:t>kỹ năng viết tài liệu phần mềm đúng</w:t>
      </w:r>
      <w:r w:rsidRPr="00D45E85">
        <w:rPr>
          <w:rFonts w:asciiTheme="majorHAnsi" w:hAnsiTheme="majorHAnsi" w:cstheme="majorHAnsi"/>
          <w:noProof/>
          <w:spacing w:val="-11"/>
          <w:sz w:val="26"/>
        </w:rPr>
        <w:t xml:space="preserve"> </w:t>
      </w:r>
      <w:r w:rsidRPr="00D45E85">
        <w:rPr>
          <w:rFonts w:asciiTheme="majorHAnsi" w:hAnsiTheme="majorHAnsi" w:cstheme="majorHAnsi"/>
          <w:noProof/>
          <w:sz w:val="26"/>
        </w:rPr>
        <w:t>chuẩn.</w:t>
      </w:r>
    </w:p>
    <w:p w14:paraId="4EC3ECBA" w14:textId="77777777" w:rsidR="00675C46" w:rsidRPr="00D45E85" w:rsidRDefault="00675C46" w:rsidP="00675C46">
      <w:pPr>
        <w:pStyle w:val="ListParagraph"/>
        <w:widowControl w:val="0"/>
        <w:numPr>
          <w:ilvl w:val="0"/>
          <w:numId w:val="9"/>
        </w:numPr>
        <w:tabs>
          <w:tab w:val="left" w:pos="1706"/>
        </w:tabs>
        <w:spacing w:after="0" w:line="300" w:lineRule="auto"/>
        <w:ind w:right="158"/>
        <w:jc w:val="both"/>
        <w:rPr>
          <w:rFonts w:asciiTheme="majorHAnsi" w:hAnsiTheme="majorHAnsi" w:cstheme="majorHAnsi"/>
          <w:noProof/>
          <w:sz w:val="26"/>
          <w:szCs w:val="26"/>
        </w:rPr>
      </w:pPr>
      <w:r w:rsidRPr="00D45E85">
        <w:rPr>
          <w:rFonts w:asciiTheme="majorHAnsi" w:hAnsiTheme="majorHAnsi" w:cstheme="majorHAnsi"/>
          <w:b/>
          <w:i/>
          <w:noProof/>
          <w:sz w:val="26"/>
          <w:szCs w:val="26"/>
        </w:rPr>
        <w:t>Về ứng</w:t>
      </w:r>
      <w:r w:rsidRPr="00D45E85">
        <w:rPr>
          <w:rFonts w:asciiTheme="majorHAnsi" w:hAnsiTheme="majorHAnsi" w:cstheme="majorHAnsi"/>
          <w:b/>
          <w:i/>
          <w:noProof/>
          <w:spacing w:val="-6"/>
          <w:sz w:val="26"/>
          <w:szCs w:val="26"/>
        </w:rPr>
        <w:t xml:space="preserve"> </w:t>
      </w:r>
      <w:r w:rsidRPr="00D45E85">
        <w:rPr>
          <w:rFonts w:asciiTheme="majorHAnsi" w:hAnsiTheme="majorHAnsi" w:cstheme="majorHAnsi"/>
          <w:b/>
          <w:i/>
          <w:noProof/>
          <w:sz w:val="26"/>
          <w:szCs w:val="26"/>
        </w:rPr>
        <w:t>dụng</w:t>
      </w:r>
      <w:r w:rsidRPr="00D45E85">
        <w:rPr>
          <w:rFonts w:asciiTheme="majorHAnsi" w:hAnsiTheme="majorHAnsi" w:cstheme="majorHAnsi"/>
          <w:b/>
          <w:i/>
          <w:noProof/>
        </w:rPr>
        <w:t>:</w:t>
      </w:r>
      <w:r w:rsidRPr="00D45E85">
        <w:rPr>
          <w:rFonts w:asciiTheme="majorHAnsi" w:hAnsiTheme="majorHAnsi" w:cstheme="majorHAnsi"/>
          <w:noProof/>
          <w:sz w:val="26"/>
        </w:rPr>
        <w:t xml:space="preserve"> </w:t>
      </w:r>
    </w:p>
    <w:p w14:paraId="4D5D8A9D" w14:textId="4B17F994" w:rsidR="00675C46" w:rsidRPr="00D45E85" w:rsidRDefault="00675C46" w:rsidP="00675C46">
      <w:pPr>
        <w:pStyle w:val="ListParagraph"/>
        <w:widowControl w:val="0"/>
        <w:numPr>
          <w:ilvl w:val="0"/>
          <w:numId w:val="10"/>
        </w:numPr>
        <w:tabs>
          <w:tab w:val="left" w:pos="1706"/>
        </w:tabs>
        <w:spacing w:after="0" w:line="300" w:lineRule="auto"/>
        <w:ind w:left="2432" w:right="159" w:hanging="357"/>
        <w:jc w:val="both"/>
        <w:rPr>
          <w:rFonts w:asciiTheme="majorHAnsi" w:hAnsiTheme="majorHAnsi" w:cstheme="majorHAnsi"/>
          <w:noProof/>
          <w:sz w:val="26"/>
          <w:szCs w:val="26"/>
        </w:rPr>
      </w:pPr>
      <w:r w:rsidRPr="00D45E85">
        <w:rPr>
          <w:rFonts w:asciiTheme="majorHAnsi" w:hAnsiTheme="majorHAnsi" w:cstheme="majorHAnsi"/>
          <w:noProof/>
          <w:sz w:val="26"/>
        </w:rPr>
        <w:t>Xây dựng thành công phần mềm</w:t>
      </w:r>
      <w:r w:rsidRPr="00D45E85">
        <w:rPr>
          <w:rFonts w:asciiTheme="majorHAnsi" w:hAnsiTheme="majorHAnsi" w:cstheme="majorHAnsi"/>
          <w:noProof/>
          <w:sz w:val="26"/>
          <w:szCs w:val="26"/>
        </w:rPr>
        <w:t xml:space="preserve">“ Xây dựng phần mềm quản lý kho” đáp ứng được quy trình nghiệp vụ </w:t>
      </w:r>
    </w:p>
    <w:p w14:paraId="189B8A38" w14:textId="77777777" w:rsidR="00675C46" w:rsidRPr="00D45E85" w:rsidRDefault="00675C46" w:rsidP="00675C46">
      <w:pPr>
        <w:pStyle w:val="ListParagraph"/>
        <w:widowControl w:val="0"/>
        <w:numPr>
          <w:ilvl w:val="0"/>
          <w:numId w:val="10"/>
        </w:numPr>
        <w:tabs>
          <w:tab w:val="left" w:pos="1706"/>
        </w:tabs>
        <w:spacing w:after="0" w:line="300" w:lineRule="auto"/>
        <w:ind w:left="2432" w:right="159" w:hanging="357"/>
        <w:jc w:val="both"/>
        <w:rPr>
          <w:rFonts w:asciiTheme="majorHAnsi" w:hAnsiTheme="majorHAnsi" w:cstheme="majorHAnsi"/>
          <w:noProof/>
          <w:sz w:val="26"/>
          <w:szCs w:val="26"/>
        </w:rPr>
      </w:pPr>
      <w:r w:rsidRPr="00D45E85">
        <w:rPr>
          <w:rFonts w:asciiTheme="majorHAnsi" w:hAnsiTheme="majorHAnsi" w:cstheme="majorHAnsi"/>
          <w:noProof/>
          <w:sz w:val="26"/>
        </w:rPr>
        <w:t>Hệ</w:t>
      </w:r>
      <w:r w:rsidRPr="00D45E85">
        <w:rPr>
          <w:rFonts w:asciiTheme="majorHAnsi" w:hAnsiTheme="majorHAnsi" w:cstheme="majorHAnsi"/>
          <w:noProof/>
          <w:spacing w:val="-7"/>
          <w:sz w:val="26"/>
        </w:rPr>
        <w:t xml:space="preserve"> </w:t>
      </w:r>
      <w:r w:rsidRPr="00D45E85">
        <w:rPr>
          <w:rFonts w:asciiTheme="majorHAnsi" w:hAnsiTheme="majorHAnsi" w:cstheme="majorHAnsi"/>
          <w:noProof/>
          <w:sz w:val="26"/>
        </w:rPr>
        <w:t>thống</w:t>
      </w:r>
      <w:r w:rsidRPr="00D45E85">
        <w:rPr>
          <w:rFonts w:asciiTheme="majorHAnsi" w:hAnsiTheme="majorHAnsi" w:cstheme="majorHAnsi"/>
          <w:noProof/>
          <w:spacing w:val="-7"/>
          <w:sz w:val="26"/>
        </w:rPr>
        <w:t xml:space="preserve"> </w:t>
      </w:r>
      <w:r w:rsidRPr="00D45E85">
        <w:rPr>
          <w:rFonts w:asciiTheme="majorHAnsi" w:hAnsiTheme="majorHAnsi" w:cstheme="majorHAnsi"/>
          <w:noProof/>
          <w:sz w:val="26"/>
        </w:rPr>
        <w:t>được</w:t>
      </w:r>
      <w:r w:rsidRPr="00D45E85">
        <w:rPr>
          <w:rFonts w:asciiTheme="majorHAnsi" w:hAnsiTheme="majorHAnsi" w:cstheme="majorHAnsi"/>
          <w:noProof/>
          <w:spacing w:val="-7"/>
          <w:sz w:val="26"/>
        </w:rPr>
        <w:t xml:space="preserve"> </w:t>
      </w:r>
      <w:r w:rsidRPr="00D45E85">
        <w:rPr>
          <w:rFonts w:asciiTheme="majorHAnsi" w:hAnsiTheme="majorHAnsi" w:cstheme="majorHAnsi"/>
          <w:noProof/>
          <w:sz w:val="26"/>
        </w:rPr>
        <w:t>đưa</w:t>
      </w:r>
      <w:r w:rsidRPr="00D45E85">
        <w:rPr>
          <w:rFonts w:asciiTheme="majorHAnsi" w:hAnsiTheme="majorHAnsi" w:cstheme="majorHAnsi"/>
          <w:noProof/>
          <w:spacing w:val="-7"/>
          <w:sz w:val="26"/>
        </w:rPr>
        <w:t xml:space="preserve"> </w:t>
      </w:r>
      <w:r w:rsidRPr="00D45E85">
        <w:rPr>
          <w:rFonts w:asciiTheme="majorHAnsi" w:hAnsiTheme="majorHAnsi" w:cstheme="majorHAnsi"/>
          <w:noProof/>
          <w:sz w:val="26"/>
        </w:rPr>
        <w:t>vào</w:t>
      </w:r>
      <w:r w:rsidRPr="00D45E85">
        <w:rPr>
          <w:rFonts w:asciiTheme="majorHAnsi" w:hAnsiTheme="majorHAnsi" w:cstheme="majorHAnsi"/>
          <w:noProof/>
          <w:spacing w:val="-5"/>
          <w:sz w:val="26"/>
        </w:rPr>
        <w:t xml:space="preserve"> </w:t>
      </w:r>
      <w:r w:rsidRPr="00D45E85">
        <w:rPr>
          <w:rFonts w:asciiTheme="majorHAnsi" w:hAnsiTheme="majorHAnsi" w:cstheme="majorHAnsi"/>
          <w:noProof/>
          <w:sz w:val="26"/>
        </w:rPr>
        <w:t>hoạt</w:t>
      </w:r>
      <w:r w:rsidRPr="00D45E85">
        <w:rPr>
          <w:rFonts w:asciiTheme="majorHAnsi" w:hAnsiTheme="majorHAnsi" w:cstheme="majorHAnsi"/>
          <w:noProof/>
          <w:spacing w:val="-7"/>
          <w:sz w:val="26"/>
        </w:rPr>
        <w:t xml:space="preserve"> </w:t>
      </w:r>
      <w:r w:rsidRPr="00D45E85">
        <w:rPr>
          <w:rFonts w:asciiTheme="majorHAnsi" w:hAnsiTheme="majorHAnsi" w:cstheme="majorHAnsi"/>
          <w:noProof/>
          <w:sz w:val="26"/>
        </w:rPr>
        <w:t>động</w:t>
      </w:r>
      <w:r w:rsidRPr="00D45E85">
        <w:rPr>
          <w:rFonts w:asciiTheme="majorHAnsi" w:hAnsiTheme="majorHAnsi" w:cstheme="majorHAnsi"/>
          <w:noProof/>
          <w:spacing w:val="-7"/>
          <w:sz w:val="26"/>
        </w:rPr>
        <w:t xml:space="preserve"> </w:t>
      </w:r>
      <w:r w:rsidRPr="00D45E85">
        <w:rPr>
          <w:rFonts w:asciiTheme="majorHAnsi" w:hAnsiTheme="majorHAnsi" w:cstheme="majorHAnsi"/>
          <w:noProof/>
          <w:sz w:val="26"/>
        </w:rPr>
        <w:t>thử</w:t>
      </w:r>
      <w:r w:rsidRPr="00D45E85">
        <w:rPr>
          <w:rFonts w:asciiTheme="majorHAnsi" w:hAnsiTheme="majorHAnsi" w:cstheme="majorHAnsi"/>
          <w:noProof/>
          <w:spacing w:val="-7"/>
          <w:sz w:val="26"/>
        </w:rPr>
        <w:t xml:space="preserve"> </w:t>
      </w:r>
      <w:r w:rsidRPr="00D45E85">
        <w:rPr>
          <w:rFonts w:asciiTheme="majorHAnsi" w:hAnsiTheme="majorHAnsi" w:cstheme="majorHAnsi"/>
          <w:noProof/>
          <w:sz w:val="26"/>
        </w:rPr>
        <w:t>nghiệm</w:t>
      </w:r>
      <w:r w:rsidRPr="00D45E85">
        <w:rPr>
          <w:rFonts w:asciiTheme="majorHAnsi" w:hAnsiTheme="majorHAnsi" w:cstheme="majorHAnsi"/>
          <w:noProof/>
          <w:spacing w:val="-7"/>
          <w:sz w:val="26"/>
        </w:rPr>
        <w:t xml:space="preserve"> </w:t>
      </w:r>
      <w:r w:rsidRPr="00D45E85">
        <w:rPr>
          <w:rFonts w:asciiTheme="majorHAnsi" w:hAnsiTheme="majorHAnsi" w:cstheme="majorHAnsi"/>
          <w:noProof/>
          <w:sz w:val="26"/>
        </w:rPr>
        <w:t>thành</w:t>
      </w:r>
      <w:r w:rsidRPr="00D45E85">
        <w:rPr>
          <w:rFonts w:asciiTheme="majorHAnsi" w:hAnsiTheme="majorHAnsi" w:cstheme="majorHAnsi"/>
          <w:noProof/>
          <w:spacing w:val="-7"/>
          <w:sz w:val="26"/>
        </w:rPr>
        <w:t xml:space="preserve"> </w:t>
      </w:r>
      <w:r w:rsidRPr="00D45E85">
        <w:rPr>
          <w:rFonts w:asciiTheme="majorHAnsi" w:hAnsiTheme="majorHAnsi" w:cstheme="majorHAnsi"/>
          <w:noProof/>
          <w:sz w:val="26"/>
        </w:rPr>
        <w:t>công</w:t>
      </w:r>
      <w:r w:rsidRPr="00D45E85">
        <w:rPr>
          <w:rFonts w:asciiTheme="majorHAnsi" w:hAnsiTheme="majorHAnsi" w:cstheme="majorHAnsi"/>
          <w:noProof/>
          <w:spacing w:val="-6"/>
          <w:sz w:val="26"/>
        </w:rPr>
        <w:t xml:space="preserve"> </w:t>
      </w:r>
      <w:r w:rsidRPr="00D45E85">
        <w:rPr>
          <w:rFonts w:asciiTheme="majorHAnsi" w:hAnsiTheme="majorHAnsi" w:cstheme="majorHAnsi"/>
          <w:noProof/>
          <w:sz w:val="26"/>
        </w:rPr>
        <w:t>trên</w:t>
      </w:r>
      <w:r w:rsidRPr="00D45E85">
        <w:rPr>
          <w:rFonts w:asciiTheme="majorHAnsi" w:hAnsiTheme="majorHAnsi" w:cstheme="majorHAnsi"/>
          <w:noProof/>
          <w:spacing w:val="-7"/>
          <w:sz w:val="26"/>
        </w:rPr>
        <w:t xml:space="preserve"> </w:t>
      </w:r>
      <w:r w:rsidRPr="00D45E85">
        <w:rPr>
          <w:rFonts w:asciiTheme="majorHAnsi" w:hAnsiTheme="majorHAnsi" w:cstheme="majorHAnsi"/>
          <w:noProof/>
          <w:sz w:val="26"/>
        </w:rPr>
        <w:t>hosting,</w:t>
      </w:r>
      <w:r w:rsidRPr="00D45E85">
        <w:rPr>
          <w:rFonts w:asciiTheme="majorHAnsi" w:hAnsiTheme="majorHAnsi" w:cstheme="majorHAnsi"/>
          <w:noProof/>
          <w:spacing w:val="-7"/>
          <w:sz w:val="26"/>
        </w:rPr>
        <w:t xml:space="preserve"> </w:t>
      </w:r>
      <w:r w:rsidRPr="00D45E85">
        <w:rPr>
          <w:rFonts w:asciiTheme="majorHAnsi" w:hAnsiTheme="majorHAnsi" w:cstheme="majorHAnsi"/>
          <w:noProof/>
          <w:sz w:val="26"/>
        </w:rPr>
        <w:t>tốc độ</w:t>
      </w:r>
      <w:r w:rsidRPr="00D45E85">
        <w:rPr>
          <w:rFonts w:asciiTheme="majorHAnsi" w:hAnsiTheme="majorHAnsi" w:cstheme="majorHAnsi"/>
          <w:noProof/>
          <w:spacing w:val="-7"/>
          <w:sz w:val="26"/>
        </w:rPr>
        <w:t xml:space="preserve"> </w:t>
      </w:r>
      <w:r w:rsidRPr="00D45E85">
        <w:rPr>
          <w:rFonts w:asciiTheme="majorHAnsi" w:hAnsiTheme="majorHAnsi" w:cstheme="majorHAnsi"/>
          <w:noProof/>
          <w:sz w:val="26"/>
        </w:rPr>
        <w:t>xử</w:t>
      </w:r>
      <w:r w:rsidRPr="00D45E85">
        <w:rPr>
          <w:rFonts w:asciiTheme="majorHAnsi" w:hAnsiTheme="majorHAnsi" w:cstheme="majorHAnsi"/>
          <w:noProof/>
          <w:spacing w:val="-6"/>
          <w:sz w:val="26"/>
        </w:rPr>
        <w:t xml:space="preserve"> </w:t>
      </w:r>
      <w:r w:rsidRPr="00D45E85">
        <w:rPr>
          <w:rFonts w:asciiTheme="majorHAnsi" w:hAnsiTheme="majorHAnsi" w:cstheme="majorHAnsi"/>
          <w:noProof/>
          <w:sz w:val="26"/>
        </w:rPr>
        <w:t>lý</w:t>
      </w:r>
      <w:r w:rsidRPr="00D45E85">
        <w:rPr>
          <w:rFonts w:asciiTheme="majorHAnsi" w:hAnsiTheme="majorHAnsi" w:cstheme="majorHAnsi"/>
          <w:noProof/>
          <w:spacing w:val="-7"/>
          <w:sz w:val="26"/>
        </w:rPr>
        <w:t xml:space="preserve"> </w:t>
      </w:r>
      <w:r w:rsidRPr="00D45E85">
        <w:rPr>
          <w:rFonts w:asciiTheme="majorHAnsi" w:hAnsiTheme="majorHAnsi" w:cstheme="majorHAnsi"/>
          <w:noProof/>
          <w:sz w:val="26"/>
        </w:rPr>
        <w:t>ở</w:t>
      </w:r>
      <w:r w:rsidRPr="00D45E85">
        <w:rPr>
          <w:rFonts w:asciiTheme="majorHAnsi" w:hAnsiTheme="majorHAnsi" w:cstheme="majorHAnsi"/>
          <w:noProof/>
          <w:spacing w:val="-7"/>
          <w:sz w:val="26"/>
        </w:rPr>
        <w:t xml:space="preserve"> </w:t>
      </w:r>
      <w:r w:rsidRPr="00D45E85">
        <w:rPr>
          <w:rFonts w:asciiTheme="majorHAnsi" w:hAnsiTheme="majorHAnsi" w:cstheme="majorHAnsi"/>
          <w:noProof/>
          <w:sz w:val="26"/>
        </w:rPr>
        <w:t>mức</w:t>
      </w:r>
      <w:r w:rsidRPr="00D45E85">
        <w:rPr>
          <w:rFonts w:asciiTheme="majorHAnsi" w:hAnsiTheme="majorHAnsi" w:cstheme="majorHAnsi"/>
          <w:noProof/>
          <w:spacing w:val="-6"/>
          <w:sz w:val="26"/>
        </w:rPr>
        <w:t xml:space="preserve"> </w:t>
      </w:r>
      <w:r w:rsidRPr="00D45E85">
        <w:rPr>
          <w:rFonts w:asciiTheme="majorHAnsi" w:hAnsiTheme="majorHAnsi" w:cstheme="majorHAnsi"/>
          <w:noProof/>
          <w:sz w:val="26"/>
        </w:rPr>
        <w:t>chấp</w:t>
      </w:r>
      <w:r w:rsidRPr="00D45E85">
        <w:rPr>
          <w:rFonts w:asciiTheme="majorHAnsi" w:hAnsiTheme="majorHAnsi" w:cstheme="majorHAnsi"/>
          <w:noProof/>
          <w:spacing w:val="-6"/>
          <w:sz w:val="26"/>
        </w:rPr>
        <w:t xml:space="preserve"> </w:t>
      </w:r>
      <w:r w:rsidRPr="00D45E85">
        <w:rPr>
          <w:rFonts w:asciiTheme="majorHAnsi" w:hAnsiTheme="majorHAnsi" w:cstheme="majorHAnsi"/>
          <w:noProof/>
          <w:sz w:val="26"/>
        </w:rPr>
        <w:t>nhận</w:t>
      </w:r>
      <w:r w:rsidRPr="00D45E85">
        <w:rPr>
          <w:rFonts w:asciiTheme="majorHAnsi" w:hAnsiTheme="majorHAnsi" w:cstheme="majorHAnsi"/>
          <w:noProof/>
          <w:spacing w:val="-6"/>
          <w:sz w:val="26"/>
        </w:rPr>
        <w:t xml:space="preserve"> </w:t>
      </w:r>
      <w:r w:rsidRPr="00D45E85">
        <w:rPr>
          <w:rFonts w:asciiTheme="majorHAnsi" w:hAnsiTheme="majorHAnsi" w:cstheme="majorHAnsi"/>
          <w:noProof/>
          <w:sz w:val="26"/>
        </w:rPr>
        <w:t>được</w:t>
      </w:r>
      <w:r w:rsidRPr="00D45E85">
        <w:rPr>
          <w:rFonts w:asciiTheme="majorHAnsi" w:hAnsiTheme="majorHAnsi" w:cstheme="majorHAnsi"/>
          <w:noProof/>
          <w:spacing w:val="-7"/>
          <w:sz w:val="26"/>
        </w:rPr>
        <w:t xml:space="preserve"> </w:t>
      </w:r>
      <w:r w:rsidRPr="00D45E85">
        <w:rPr>
          <w:rFonts w:asciiTheme="majorHAnsi" w:hAnsiTheme="majorHAnsi" w:cstheme="majorHAnsi"/>
          <w:noProof/>
          <w:sz w:val="26"/>
        </w:rPr>
        <w:t>và</w:t>
      </w:r>
      <w:r w:rsidRPr="00D45E85">
        <w:rPr>
          <w:rFonts w:asciiTheme="majorHAnsi" w:hAnsiTheme="majorHAnsi" w:cstheme="majorHAnsi"/>
          <w:noProof/>
          <w:spacing w:val="-6"/>
          <w:sz w:val="26"/>
        </w:rPr>
        <w:t xml:space="preserve"> </w:t>
      </w:r>
      <w:r w:rsidRPr="00D45E85">
        <w:rPr>
          <w:rFonts w:asciiTheme="majorHAnsi" w:hAnsiTheme="majorHAnsi" w:cstheme="majorHAnsi"/>
          <w:noProof/>
          <w:sz w:val="26"/>
        </w:rPr>
        <w:t>vẫn</w:t>
      </w:r>
      <w:r w:rsidRPr="00D45E85">
        <w:rPr>
          <w:rFonts w:asciiTheme="majorHAnsi" w:hAnsiTheme="majorHAnsi" w:cstheme="majorHAnsi"/>
          <w:noProof/>
          <w:spacing w:val="-6"/>
          <w:sz w:val="26"/>
        </w:rPr>
        <w:t xml:space="preserve"> </w:t>
      </w:r>
      <w:r w:rsidRPr="00D45E85">
        <w:rPr>
          <w:rFonts w:asciiTheme="majorHAnsi" w:hAnsiTheme="majorHAnsi" w:cstheme="majorHAnsi"/>
          <w:noProof/>
          <w:sz w:val="26"/>
        </w:rPr>
        <w:t>chưa</w:t>
      </w:r>
      <w:r w:rsidRPr="00D45E85">
        <w:rPr>
          <w:rFonts w:asciiTheme="majorHAnsi" w:hAnsiTheme="majorHAnsi" w:cstheme="majorHAnsi"/>
          <w:noProof/>
          <w:spacing w:val="-6"/>
          <w:sz w:val="26"/>
        </w:rPr>
        <w:t xml:space="preserve"> </w:t>
      </w:r>
      <w:r w:rsidRPr="00D45E85">
        <w:rPr>
          <w:rFonts w:asciiTheme="majorHAnsi" w:hAnsiTheme="majorHAnsi" w:cstheme="majorHAnsi"/>
          <w:noProof/>
          <w:sz w:val="26"/>
        </w:rPr>
        <w:t>thấy</w:t>
      </w:r>
      <w:r w:rsidRPr="00D45E85">
        <w:rPr>
          <w:rFonts w:asciiTheme="majorHAnsi" w:hAnsiTheme="majorHAnsi" w:cstheme="majorHAnsi"/>
          <w:noProof/>
          <w:spacing w:val="-12"/>
          <w:sz w:val="26"/>
        </w:rPr>
        <w:t xml:space="preserve"> </w:t>
      </w:r>
      <w:r w:rsidRPr="00D45E85">
        <w:rPr>
          <w:rFonts w:asciiTheme="majorHAnsi" w:hAnsiTheme="majorHAnsi" w:cstheme="majorHAnsi"/>
          <w:noProof/>
          <w:sz w:val="26"/>
        </w:rPr>
        <w:t>phát</w:t>
      </w:r>
      <w:r w:rsidRPr="00D45E85">
        <w:rPr>
          <w:rFonts w:asciiTheme="majorHAnsi" w:hAnsiTheme="majorHAnsi" w:cstheme="majorHAnsi"/>
          <w:noProof/>
          <w:spacing w:val="-7"/>
          <w:sz w:val="26"/>
        </w:rPr>
        <w:t xml:space="preserve"> </w:t>
      </w:r>
      <w:r w:rsidRPr="00D45E85">
        <w:rPr>
          <w:rFonts w:asciiTheme="majorHAnsi" w:hAnsiTheme="majorHAnsi" w:cstheme="majorHAnsi"/>
          <w:noProof/>
          <w:sz w:val="26"/>
        </w:rPr>
        <w:t>sinh</w:t>
      </w:r>
      <w:r w:rsidRPr="00D45E85">
        <w:rPr>
          <w:rFonts w:asciiTheme="majorHAnsi" w:hAnsiTheme="majorHAnsi" w:cstheme="majorHAnsi"/>
          <w:noProof/>
          <w:spacing w:val="-7"/>
          <w:sz w:val="26"/>
        </w:rPr>
        <w:t xml:space="preserve"> </w:t>
      </w:r>
      <w:r w:rsidRPr="00D45E85">
        <w:rPr>
          <w:rFonts w:asciiTheme="majorHAnsi" w:hAnsiTheme="majorHAnsi" w:cstheme="majorHAnsi"/>
          <w:noProof/>
          <w:sz w:val="26"/>
        </w:rPr>
        <w:t>lỗi</w:t>
      </w:r>
      <w:r w:rsidRPr="00D45E85">
        <w:rPr>
          <w:rFonts w:asciiTheme="majorHAnsi" w:hAnsiTheme="majorHAnsi" w:cstheme="majorHAnsi"/>
          <w:noProof/>
          <w:spacing w:val="-7"/>
          <w:sz w:val="26"/>
        </w:rPr>
        <w:t xml:space="preserve"> </w:t>
      </w:r>
      <w:r w:rsidRPr="00D45E85">
        <w:rPr>
          <w:rFonts w:asciiTheme="majorHAnsi" w:hAnsiTheme="majorHAnsi" w:cstheme="majorHAnsi"/>
          <w:noProof/>
          <w:sz w:val="26"/>
        </w:rPr>
        <w:t>nào</w:t>
      </w:r>
      <w:r w:rsidRPr="00D45E85">
        <w:rPr>
          <w:rFonts w:asciiTheme="majorHAnsi" w:hAnsiTheme="majorHAnsi" w:cstheme="majorHAnsi"/>
          <w:noProof/>
          <w:spacing w:val="-6"/>
          <w:sz w:val="26"/>
        </w:rPr>
        <w:t xml:space="preserve"> </w:t>
      </w:r>
      <w:r w:rsidRPr="00D45E85">
        <w:rPr>
          <w:rFonts w:asciiTheme="majorHAnsi" w:hAnsiTheme="majorHAnsi" w:cstheme="majorHAnsi"/>
          <w:noProof/>
          <w:sz w:val="26"/>
        </w:rPr>
        <w:t>nghiêm trọng.</w:t>
      </w:r>
    </w:p>
    <w:p w14:paraId="22125060" w14:textId="77777777" w:rsidR="00675C46" w:rsidRPr="00D45E85" w:rsidRDefault="00675C46" w:rsidP="00675C46">
      <w:pPr>
        <w:pStyle w:val="ListParagraph"/>
        <w:widowControl w:val="0"/>
        <w:numPr>
          <w:ilvl w:val="0"/>
          <w:numId w:val="10"/>
        </w:numPr>
        <w:tabs>
          <w:tab w:val="left" w:pos="1706"/>
        </w:tabs>
        <w:spacing w:after="0" w:line="300" w:lineRule="auto"/>
        <w:ind w:left="2432" w:right="159" w:hanging="357"/>
        <w:jc w:val="both"/>
        <w:rPr>
          <w:rFonts w:asciiTheme="majorHAnsi" w:hAnsiTheme="majorHAnsi" w:cstheme="majorHAnsi"/>
          <w:noProof/>
          <w:sz w:val="26"/>
          <w:szCs w:val="26"/>
        </w:rPr>
      </w:pPr>
      <w:r w:rsidRPr="00D45E85">
        <w:rPr>
          <w:rFonts w:asciiTheme="majorHAnsi" w:hAnsiTheme="majorHAnsi" w:cstheme="majorHAnsi"/>
          <w:noProof/>
          <w:sz w:val="26"/>
        </w:rPr>
        <w:t>Các module của hệ thống đa phần là code tự viết nên an toàn</w:t>
      </w:r>
      <w:r w:rsidRPr="00D45E85">
        <w:rPr>
          <w:rFonts w:asciiTheme="majorHAnsi" w:hAnsiTheme="majorHAnsi" w:cstheme="majorHAnsi"/>
          <w:noProof/>
          <w:spacing w:val="-14"/>
          <w:sz w:val="26"/>
        </w:rPr>
        <w:t xml:space="preserve"> </w:t>
      </w:r>
      <w:r w:rsidRPr="00D45E85">
        <w:rPr>
          <w:rFonts w:asciiTheme="majorHAnsi" w:hAnsiTheme="majorHAnsi" w:cstheme="majorHAnsi"/>
          <w:noProof/>
          <w:sz w:val="26"/>
        </w:rPr>
        <w:t>hơn.</w:t>
      </w:r>
    </w:p>
    <w:p w14:paraId="33A23809" w14:textId="77777777" w:rsidR="00675C46" w:rsidRPr="00D45E85" w:rsidRDefault="00675C46" w:rsidP="00675C46">
      <w:pPr>
        <w:pStyle w:val="ListParagraph"/>
        <w:numPr>
          <w:ilvl w:val="0"/>
          <w:numId w:val="7"/>
        </w:numPr>
        <w:outlineLvl w:val="1"/>
        <w:rPr>
          <w:rFonts w:asciiTheme="majorHAnsi" w:hAnsiTheme="majorHAnsi" w:cstheme="majorHAnsi"/>
          <w:b/>
          <w:noProof/>
          <w:sz w:val="26"/>
          <w:szCs w:val="26"/>
        </w:rPr>
      </w:pPr>
      <w:bookmarkStart w:id="83" w:name="_Toc76123444"/>
      <w:r w:rsidRPr="00D45E85">
        <w:rPr>
          <w:rFonts w:asciiTheme="majorHAnsi" w:hAnsiTheme="majorHAnsi" w:cstheme="majorHAnsi"/>
          <w:b/>
          <w:noProof/>
          <w:sz w:val="26"/>
          <w:szCs w:val="26"/>
        </w:rPr>
        <w:t>HẠN CHẾ</w:t>
      </w:r>
      <w:bookmarkEnd w:id="83"/>
    </w:p>
    <w:p w14:paraId="714C7DD8" w14:textId="77777777" w:rsidR="00675C46" w:rsidRPr="00D45E85" w:rsidRDefault="00675C46" w:rsidP="00675C46">
      <w:pPr>
        <w:pStyle w:val="ListParagraph"/>
        <w:numPr>
          <w:ilvl w:val="0"/>
          <w:numId w:val="9"/>
        </w:numPr>
        <w:jc w:val="both"/>
        <w:rPr>
          <w:rFonts w:asciiTheme="majorHAnsi" w:hAnsiTheme="majorHAnsi" w:cstheme="majorHAnsi"/>
          <w:noProof/>
          <w:sz w:val="26"/>
          <w:szCs w:val="26"/>
        </w:rPr>
      </w:pPr>
      <w:r w:rsidRPr="00D45E85">
        <w:rPr>
          <w:rFonts w:asciiTheme="majorHAnsi" w:hAnsiTheme="majorHAnsi" w:cstheme="majorHAnsi"/>
          <w:noProof/>
          <w:sz w:val="26"/>
        </w:rPr>
        <w:t>Khả năng làm việc thực tế của bản thân còn hạn chế nên gặp không ích khó</w:t>
      </w:r>
      <w:r w:rsidRPr="00D45E85">
        <w:rPr>
          <w:rFonts w:asciiTheme="majorHAnsi" w:hAnsiTheme="majorHAnsi" w:cstheme="majorHAnsi"/>
          <w:noProof/>
          <w:spacing w:val="-39"/>
          <w:sz w:val="26"/>
        </w:rPr>
        <w:t xml:space="preserve"> </w:t>
      </w:r>
      <w:r w:rsidRPr="00D45E85">
        <w:rPr>
          <w:rFonts w:asciiTheme="majorHAnsi" w:hAnsiTheme="majorHAnsi" w:cstheme="majorHAnsi"/>
          <w:noProof/>
          <w:sz w:val="26"/>
        </w:rPr>
        <w:t>khăn trong</w:t>
      </w:r>
      <w:r w:rsidRPr="00D45E85">
        <w:rPr>
          <w:rFonts w:asciiTheme="majorHAnsi" w:hAnsiTheme="majorHAnsi" w:cstheme="majorHAnsi"/>
          <w:noProof/>
          <w:spacing w:val="-4"/>
          <w:sz w:val="26"/>
        </w:rPr>
        <w:t xml:space="preserve"> </w:t>
      </w:r>
      <w:r w:rsidRPr="00D45E85">
        <w:rPr>
          <w:rFonts w:asciiTheme="majorHAnsi" w:hAnsiTheme="majorHAnsi" w:cstheme="majorHAnsi"/>
          <w:noProof/>
          <w:sz w:val="26"/>
        </w:rPr>
        <w:t>quá</w:t>
      </w:r>
      <w:r w:rsidRPr="00D45E85">
        <w:rPr>
          <w:rFonts w:asciiTheme="majorHAnsi" w:hAnsiTheme="majorHAnsi" w:cstheme="majorHAnsi"/>
          <w:noProof/>
          <w:spacing w:val="-4"/>
          <w:sz w:val="26"/>
        </w:rPr>
        <w:t xml:space="preserve"> </w:t>
      </w:r>
      <w:r w:rsidRPr="00D45E85">
        <w:rPr>
          <w:rFonts w:asciiTheme="majorHAnsi" w:hAnsiTheme="majorHAnsi" w:cstheme="majorHAnsi"/>
          <w:noProof/>
          <w:sz w:val="26"/>
        </w:rPr>
        <w:t>trình</w:t>
      </w:r>
      <w:r w:rsidRPr="00D45E85">
        <w:rPr>
          <w:rFonts w:asciiTheme="majorHAnsi" w:hAnsiTheme="majorHAnsi" w:cstheme="majorHAnsi"/>
          <w:noProof/>
          <w:spacing w:val="-4"/>
          <w:sz w:val="26"/>
        </w:rPr>
        <w:t xml:space="preserve"> </w:t>
      </w:r>
      <w:r w:rsidRPr="00D45E85">
        <w:rPr>
          <w:rFonts w:asciiTheme="majorHAnsi" w:hAnsiTheme="majorHAnsi" w:cstheme="majorHAnsi"/>
          <w:noProof/>
          <w:sz w:val="26"/>
        </w:rPr>
        <w:t>xây</w:t>
      </w:r>
      <w:r w:rsidRPr="00D45E85">
        <w:rPr>
          <w:rFonts w:asciiTheme="majorHAnsi" w:hAnsiTheme="majorHAnsi" w:cstheme="majorHAnsi"/>
          <w:noProof/>
          <w:spacing w:val="-6"/>
          <w:sz w:val="26"/>
        </w:rPr>
        <w:t xml:space="preserve"> </w:t>
      </w:r>
      <w:r w:rsidRPr="00D45E85">
        <w:rPr>
          <w:rFonts w:asciiTheme="majorHAnsi" w:hAnsiTheme="majorHAnsi" w:cstheme="majorHAnsi"/>
          <w:noProof/>
          <w:sz w:val="26"/>
        </w:rPr>
        <w:t>dựng</w:t>
      </w:r>
      <w:r w:rsidRPr="00D45E85">
        <w:rPr>
          <w:rFonts w:asciiTheme="majorHAnsi" w:hAnsiTheme="majorHAnsi" w:cstheme="majorHAnsi"/>
          <w:noProof/>
          <w:spacing w:val="-4"/>
          <w:sz w:val="26"/>
        </w:rPr>
        <w:t xml:space="preserve"> </w:t>
      </w:r>
      <w:r w:rsidRPr="00D45E85">
        <w:rPr>
          <w:rFonts w:asciiTheme="majorHAnsi" w:hAnsiTheme="majorHAnsi" w:cstheme="majorHAnsi"/>
          <w:noProof/>
          <w:sz w:val="26"/>
        </w:rPr>
        <w:t>hệ</w:t>
      </w:r>
      <w:r w:rsidRPr="00D45E85">
        <w:rPr>
          <w:rFonts w:asciiTheme="majorHAnsi" w:hAnsiTheme="majorHAnsi" w:cstheme="majorHAnsi"/>
          <w:noProof/>
          <w:spacing w:val="-4"/>
          <w:sz w:val="26"/>
        </w:rPr>
        <w:t xml:space="preserve"> </w:t>
      </w:r>
      <w:r w:rsidRPr="00D45E85">
        <w:rPr>
          <w:rFonts w:asciiTheme="majorHAnsi" w:hAnsiTheme="majorHAnsi" w:cstheme="majorHAnsi"/>
          <w:noProof/>
          <w:sz w:val="26"/>
        </w:rPr>
        <w:t>thống</w:t>
      </w:r>
      <w:r w:rsidRPr="00D45E85">
        <w:rPr>
          <w:rFonts w:asciiTheme="majorHAnsi" w:hAnsiTheme="majorHAnsi" w:cstheme="majorHAnsi"/>
          <w:noProof/>
          <w:spacing w:val="-2"/>
          <w:sz w:val="26"/>
        </w:rPr>
        <w:t xml:space="preserve"> </w:t>
      </w:r>
      <w:r w:rsidRPr="00D45E85">
        <w:rPr>
          <w:rFonts w:asciiTheme="majorHAnsi" w:hAnsiTheme="majorHAnsi" w:cstheme="majorHAnsi"/>
          <w:noProof/>
          <w:sz w:val="26"/>
        </w:rPr>
        <w:t>sao</w:t>
      </w:r>
      <w:r w:rsidRPr="00D45E85">
        <w:rPr>
          <w:rFonts w:asciiTheme="majorHAnsi" w:hAnsiTheme="majorHAnsi" w:cstheme="majorHAnsi"/>
          <w:noProof/>
          <w:spacing w:val="-4"/>
          <w:sz w:val="26"/>
        </w:rPr>
        <w:t xml:space="preserve"> </w:t>
      </w:r>
      <w:r w:rsidRPr="00D45E85">
        <w:rPr>
          <w:rFonts w:asciiTheme="majorHAnsi" w:hAnsiTheme="majorHAnsi" w:cstheme="majorHAnsi"/>
          <w:noProof/>
          <w:sz w:val="26"/>
        </w:rPr>
        <w:t>cho</w:t>
      </w:r>
      <w:r w:rsidRPr="00D45E85">
        <w:rPr>
          <w:rFonts w:asciiTheme="majorHAnsi" w:hAnsiTheme="majorHAnsi" w:cstheme="majorHAnsi"/>
          <w:noProof/>
          <w:spacing w:val="-2"/>
          <w:sz w:val="26"/>
        </w:rPr>
        <w:t xml:space="preserve"> </w:t>
      </w:r>
      <w:r w:rsidRPr="00D45E85">
        <w:rPr>
          <w:rFonts w:asciiTheme="majorHAnsi" w:hAnsiTheme="majorHAnsi" w:cstheme="majorHAnsi"/>
          <w:noProof/>
          <w:sz w:val="26"/>
        </w:rPr>
        <w:t>thân</w:t>
      </w:r>
      <w:r w:rsidRPr="00D45E85">
        <w:rPr>
          <w:rFonts w:asciiTheme="majorHAnsi" w:hAnsiTheme="majorHAnsi" w:cstheme="majorHAnsi"/>
          <w:noProof/>
          <w:spacing w:val="-4"/>
          <w:sz w:val="26"/>
        </w:rPr>
        <w:t xml:space="preserve"> </w:t>
      </w:r>
      <w:r w:rsidRPr="00D45E85">
        <w:rPr>
          <w:rFonts w:asciiTheme="majorHAnsi" w:hAnsiTheme="majorHAnsi" w:cstheme="majorHAnsi"/>
          <w:noProof/>
          <w:sz w:val="26"/>
        </w:rPr>
        <w:t>thiện,</w:t>
      </w:r>
      <w:r w:rsidRPr="00D45E85">
        <w:rPr>
          <w:rFonts w:asciiTheme="majorHAnsi" w:hAnsiTheme="majorHAnsi" w:cstheme="majorHAnsi"/>
          <w:noProof/>
          <w:spacing w:val="-4"/>
          <w:sz w:val="26"/>
        </w:rPr>
        <w:t xml:space="preserve"> </w:t>
      </w:r>
      <w:r w:rsidRPr="00D45E85">
        <w:rPr>
          <w:rFonts w:asciiTheme="majorHAnsi" w:hAnsiTheme="majorHAnsi" w:cstheme="majorHAnsi"/>
          <w:noProof/>
          <w:sz w:val="26"/>
        </w:rPr>
        <w:t>gần</w:t>
      </w:r>
      <w:r w:rsidRPr="00D45E85">
        <w:rPr>
          <w:rFonts w:asciiTheme="majorHAnsi" w:hAnsiTheme="majorHAnsi" w:cstheme="majorHAnsi"/>
          <w:noProof/>
          <w:spacing w:val="-2"/>
          <w:sz w:val="26"/>
        </w:rPr>
        <w:t xml:space="preserve"> </w:t>
      </w:r>
      <w:r w:rsidRPr="00D45E85">
        <w:rPr>
          <w:rFonts w:asciiTheme="majorHAnsi" w:hAnsiTheme="majorHAnsi" w:cstheme="majorHAnsi"/>
          <w:noProof/>
          <w:sz w:val="26"/>
        </w:rPr>
        <w:t>gũi</w:t>
      </w:r>
      <w:r w:rsidRPr="00D45E85">
        <w:rPr>
          <w:rFonts w:asciiTheme="majorHAnsi" w:hAnsiTheme="majorHAnsi" w:cstheme="majorHAnsi"/>
          <w:noProof/>
          <w:spacing w:val="-4"/>
          <w:sz w:val="26"/>
        </w:rPr>
        <w:t xml:space="preserve"> </w:t>
      </w:r>
      <w:r w:rsidRPr="00D45E85">
        <w:rPr>
          <w:rFonts w:asciiTheme="majorHAnsi" w:hAnsiTheme="majorHAnsi" w:cstheme="majorHAnsi"/>
          <w:noProof/>
          <w:sz w:val="26"/>
        </w:rPr>
        <w:t>với</w:t>
      </w:r>
      <w:r w:rsidRPr="00D45E85">
        <w:rPr>
          <w:rFonts w:asciiTheme="majorHAnsi" w:hAnsiTheme="majorHAnsi" w:cstheme="majorHAnsi"/>
          <w:noProof/>
          <w:spacing w:val="-4"/>
          <w:sz w:val="26"/>
        </w:rPr>
        <w:t xml:space="preserve"> </w:t>
      </w:r>
      <w:r w:rsidRPr="00D45E85">
        <w:rPr>
          <w:rFonts w:asciiTheme="majorHAnsi" w:hAnsiTheme="majorHAnsi" w:cstheme="majorHAnsi"/>
          <w:noProof/>
          <w:sz w:val="26"/>
        </w:rPr>
        <w:t>người</w:t>
      </w:r>
      <w:r w:rsidRPr="00D45E85">
        <w:rPr>
          <w:rFonts w:asciiTheme="majorHAnsi" w:hAnsiTheme="majorHAnsi" w:cstheme="majorHAnsi"/>
          <w:noProof/>
          <w:spacing w:val="-4"/>
          <w:sz w:val="26"/>
        </w:rPr>
        <w:t xml:space="preserve"> </w:t>
      </w:r>
      <w:r w:rsidRPr="00D45E85">
        <w:rPr>
          <w:rFonts w:asciiTheme="majorHAnsi" w:hAnsiTheme="majorHAnsi" w:cstheme="majorHAnsi"/>
          <w:noProof/>
          <w:sz w:val="26"/>
        </w:rPr>
        <w:t>dùng.</w:t>
      </w:r>
    </w:p>
    <w:p w14:paraId="1E84B9BD" w14:textId="77777777" w:rsidR="00675C46" w:rsidRPr="00D45E85" w:rsidRDefault="00675C46" w:rsidP="00675C46">
      <w:pPr>
        <w:pStyle w:val="ListParagraph"/>
        <w:numPr>
          <w:ilvl w:val="0"/>
          <w:numId w:val="9"/>
        </w:numPr>
        <w:jc w:val="both"/>
        <w:rPr>
          <w:rFonts w:asciiTheme="majorHAnsi" w:hAnsiTheme="majorHAnsi" w:cstheme="majorHAnsi"/>
          <w:noProof/>
          <w:sz w:val="26"/>
          <w:szCs w:val="26"/>
        </w:rPr>
      </w:pPr>
      <w:r w:rsidRPr="00D45E85">
        <w:rPr>
          <w:rFonts w:asciiTheme="majorHAnsi" w:hAnsiTheme="majorHAnsi" w:cstheme="majorHAnsi"/>
          <w:noProof/>
          <w:sz w:val="26"/>
        </w:rPr>
        <w:t>Thời gian thực hiện còn khá ít nên một số vấn đề vẫn chưa được giải quyết hoặc giải quyết chưa được tối ưu triệt để</w:t>
      </w:r>
      <w:r w:rsidRPr="00D45E85">
        <w:rPr>
          <w:rFonts w:asciiTheme="majorHAnsi" w:hAnsiTheme="majorHAnsi" w:cstheme="majorHAnsi"/>
          <w:noProof/>
          <w:spacing w:val="-14"/>
          <w:sz w:val="26"/>
        </w:rPr>
        <w:t xml:space="preserve"> </w:t>
      </w:r>
      <w:r w:rsidRPr="00D45E85">
        <w:rPr>
          <w:rFonts w:asciiTheme="majorHAnsi" w:hAnsiTheme="majorHAnsi" w:cstheme="majorHAnsi"/>
          <w:noProof/>
          <w:sz w:val="26"/>
        </w:rPr>
        <w:t>nhất.</w:t>
      </w:r>
    </w:p>
    <w:p w14:paraId="64D63B49" w14:textId="7114E2B7" w:rsidR="00675C46" w:rsidRPr="00D45E85" w:rsidRDefault="00675C46" w:rsidP="00675C46">
      <w:pPr>
        <w:pStyle w:val="ListParagraph"/>
        <w:numPr>
          <w:ilvl w:val="0"/>
          <w:numId w:val="9"/>
        </w:numPr>
        <w:rPr>
          <w:rFonts w:asciiTheme="majorHAnsi" w:hAnsiTheme="majorHAnsi" w:cstheme="majorHAnsi"/>
          <w:noProof/>
          <w:sz w:val="26"/>
          <w:szCs w:val="26"/>
        </w:rPr>
      </w:pPr>
      <w:r w:rsidRPr="00D45E85">
        <w:rPr>
          <w:rFonts w:asciiTheme="majorHAnsi" w:hAnsiTheme="majorHAnsi" w:cstheme="majorHAnsi"/>
          <w:noProof/>
          <w:sz w:val="26"/>
          <w:szCs w:val="26"/>
        </w:rPr>
        <w:t>Hệ thống chỉ đáp ứng được nghiệp vụ, nhưng còn một số hạn chế chưa được đáp ứng vào thực tế.</w:t>
      </w:r>
    </w:p>
    <w:p w14:paraId="09AD3F22" w14:textId="77777777" w:rsidR="00675C46" w:rsidRPr="00D45E85" w:rsidRDefault="00675C46" w:rsidP="00675C46">
      <w:pPr>
        <w:pStyle w:val="ListParagraph"/>
        <w:numPr>
          <w:ilvl w:val="0"/>
          <w:numId w:val="9"/>
        </w:numPr>
        <w:jc w:val="both"/>
        <w:rPr>
          <w:rFonts w:asciiTheme="majorHAnsi" w:hAnsiTheme="majorHAnsi" w:cstheme="majorHAnsi"/>
          <w:noProof/>
          <w:sz w:val="26"/>
          <w:szCs w:val="26"/>
        </w:rPr>
      </w:pPr>
      <w:r w:rsidRPr="00D45E85">
        <w:rPr>
          <w:rFonts w:asciiTheme="majorHAnsi" w:hAnsiTheme="majorHAnsi" w:cstheme="majorHAnsi"/>
          <w:noProof/>
          <w:sz w:val="26"/>
          <w:szCs w:val="26"/>
        </w:rPr>
        <w:t>Một số chức năng của hệ thống chỉ đáp ứng một phần yêu cầu của người dùng, chưa có tính sáng tạo, đột phá trong cách giải quyết vấn đề.</w:t>
      </w:r>
    </w:p>
    <w:p w14:paraId="565BA622" w14:textId="77777777" w:rsidR="00675C46" w:rsidRPr="00D45E85" w:rsidRDefault="00675C46" w:rsidP="00675C46">
      <w:pPr>
        <w:pStyle w:val="ListParagraph"/>
        <w:rPr>
          <w:rFonts w:asciiTheme="majorHAnsi" w:hAnsiTheme="majorHAnsi" w:cstheme="majorHAnsi"/>
          <w:noProof/>
          <w:sz w:val="26"/>
          <w:szCs w:val="26"/>
        </w:rPr>
      </w:pPr>
    </w:p>
    <w:p w14:paraId="15015BB1" w14:textId="77777777" w:rsidR="00675C46" w:rsidRPr="00D45E85" w:rsidRDefault="00675C46" w:rsidP="00675C46">
      <w:pPr>
        <w:pStyle w:val="ListParagraph"/>
        <w:numPr>
          <w:ilvl w:val="0"/>
          <w:numId w:val="7"/>
        </w:numPr>
        <w:outlineLvl w:val="1"/>
        <w:rPr>
          <w:rFonts w:asciiTheme="majorHAnsi" w:hAnsiTheme="majorHAnsi" w:cstheme="majorHAnsi"/>
          <w:b/>
          <w:noProof/>
          <w:sz w:val="26"/>
          <w:szCs w:val="26"/>
        </w:rPr>
      </w:pPr>
      <w:bookmarkStart w:id="84" w:name="_Toc76123445"/>
      <w:r w:rsidRPr="00D45E85">
        <w:rPr>
          <w:rFonts w:asciiTheme="majorHAnsi" w:hAnsiTheme="majorHAnsi" w:cstheme="majorHAnsi"/>
          <w:b/>
          <w:noProof/>
          <w:sz w:val="26"/>
          <w:szCs w:val="26"/>
        </w:rPr>
        <w:t>HƯỚNG PHÁT TRIỂN</w:t>
      </w:r>
      <w:bookmarkEnd w:id="84"/>
    </w:p>
    <w:p w14:paraId="70275A02" w14:textId="77777777" w:rsidR="00675C46" w:rsidRPr="00D45E85" w:rsidRDefault="00675C46" w:rsidP="00675C46">
      <w:pPr>
        <w:pStyle w:val="ListParagraph"/>
        <w:numPr>
          <w:ilvl w:val="0"/>
          <w:numId w:val="9"/>
        </w:numPr>
        <w:jc w:val="both"/>
        <w:rPr>
          <w:rFonts w:asciiTheme="majorHAnsi" w:hAnsiTheme="majorHAnsi" w:cstheme="majorHAnsi"/>
          <w:noProof/>
          <w:sz w:val="26"/>
          <w:szCs w:val="26"/>
        </w:rPr>
      </w:pPr>
      <w:r w:rsidRPr="00D45E85">
        <w:rPr>
          <w:rFonts w:asciiTheme="majorHAnsi" w:hAnsiTheme="majorHAnsi" w:cstheme="majorHAnsi"/>
          <w:noProof/>
          <w:sz w:val="26"/>
          <w:szCs w:val="26"/>
        </w:rPr>
        <w:lastRenderedPageBreak/>
        <w:t>Hoàn thiện một số chức năng còn hạn chế của hệ thống.</w:t>
      </w:r>
    </w:p>
    <w:p w14:paraId="30B4EE39" w14:textId="38A37038" w:rsidR="00675C46" w:rsidRPr="00D45E85" w:rsidRDefault="00675C46" w:rsidP="00675C46">
      <w:pPr>
        <w:pStyle w:val="ListParagraph"/>
        <w:numPr>
          <w:ilvl w:val="0"/>
          <w:numId w:val="9"/>
        </w:numPr>
        <w:jc w:val="both"/>
        <w:rPr>
          <w:rFonts w:asciiTheme="majorHAnsi" w:hAnsiTheme="majorHAnsi" w:cstheme="majorHAnsi"/>
          <w:noProof/>
          <w:sz w:val="26"/>
          <w:szCs w:val="26"/>
        </w:rPr>
      </w:pPr>
      <w:r w:rsidRPr="00D45E85">
        <w:rPr>
          <w:rFonts w:asciiTheme="majorHAnsi" w:hAnsiTheme="majorHAnsi" w:cstheme="majorHAnsi"/>
          <w:noProof/>
          <w:sz w:val="26"/>
          <w:szCs w:val="26"/>
        </w:rPr>
        <w:t xml:space="preserve">Tìm hiểu thêm các quy trình nghiệp vụ của các công ty khác về quản lý kho có quy mô phức tạp hơn để áp dụng cho </w:t>
      </w:r>
    </w:p>
    <w:p w14:paraId="2823BEF9" w14:textId="77777777" w:rsidR="00675C46" w:rsidRPr="00D45E85" w:rsidRDefault="00675C46" w:rsidP="00675C46">
      <w:pPr>
        <w:pStyle w:val="ListParagraph"/>
        <w:numPr>
          <w:ilvl w:val="0"/>
          <w:numId w:val="9"/>
        </w:numPr>
        <w:jc w:val="both"/>
        <w:rPr>
          <w:rFonts w:asciiTheme="majorHAnsi" w:hAnsiTheme="majorHAnsi" w:cstheme="majorHAnsi"/>
          <w:noProof/>
          <w:sz w:val="26"/>
          <w:szCs w:val="26"/>
        </w:rPr>
      </w:pPr>
      <w:r w:rsidRPr="00D45E85">
        <w:rPr>
          <w:rFonts w:asciiTheme="majorHAnsi" w:hAnsiTheme="majorHAnsi" w:cstheme="majorHAnsi"/>
          <w:noProof/>
          <w:sz w:val="26"/>
          <w:szCs w:val="26"/>
        </w:rPr>
        <w:t>Hoàn thiện giao diện hệ thống có thể co giãn tốt trên mọi thiết bị di động.</w:t>
      </w:r>
    </w:p>
    <w:p w14:paraId="7E622E1F" w14:textId="77777777" w:rsidR="00675C46" w:rsidRPr="00D45E85" w:rsidRDefault="00675C46" w:rsidP="00675C46">
      <w:pPr>
        <w:rPr>
          <w:rFonts w:asciiTheme="majorHAnsi" w:hAnsiTheme="majorHAnsi" w:cstheme="majorHAnsi"/>
          <w:noProof/>
          <w:sz w:val="26"/>
          <w:szCs w:val="26"/>
        </w:rPr>
      </w:pPr>
      <w:bookmarkStart w:id="85" w:name="_GoBack"/>
      <w:bookmarkEnd w:id="85"/>
      <w:r w:rsidRPr="00D45E85">
        <w:rPr>
          <w:rFonts w:asciiTheme="majorHAnsi" w:hAnsiTheme="majorHAnsi" w:cstheme="majorHAnsi"/>
          <w:noProof/>
          <w:sz w:val="26"/>
          <w:szCs w:val="26"/>
        </w:rPr>
        <w:br w:type="page"/>
      </w:r>
    </w:p>
    <w:p w14:paraId="17904909" w14:textId="77777777" w:rsidR="00675C46" w:rsidRPr="00D45E85" w:rsidRDefault="00675C46" w:rsidP="006720E4">
      <w:pPr>
        <w:pStyle w:val="Heading1"/>
        <w:jc w:val="center"/>
        <w:rPr>
          <w:rFonts w:cstheme="majorHAnsi"/>
          <w:b/>
          <w:noProof/>
          <w:color w:val="000000" w:themeColor="text1"/>
          <w:sz w:val="30"/>
          <w:szCs w:val="30"/>
        </w:rPr>
      </w:pPr>
      <w:bookmarkStart w:id="86" w:name="_Toc76123446"/>
      <w:r w:rsidRPr="00D45E85">
        <w:rPr>
          <w:rFonts w:cstheme="majorHAnsi"/>
          <w:b/>
          <w:noProof/>
          <w:color w:val="000000" w:themeColor="text1"/>
          <w:sz w:val="30"/>
          <w:szCs w:val="30"/>
        </w:rPr>
        <w:lastRenderedPageBreak/>
        <w:t>TÀI LIỆU THAM KHẢO</w:t>
      </w:r>
      <w:bookmarkEnd w:id="86"/>
    </w:p>
    <w:p w14:paraId="154E95CB" w14:textId="77777777" w:rsidR="00675C46" w:rsidRPr="00D45E85" w:rsidRDefault="00675C46" w:rsidP="00675C46">
      <w:pPr>
        <w:jc w:val="center"/>
        <w:rPr>
          <w:rFonts w:asciiTheme="majorHAnsi" w:hAnsiTheme="majorHAnsi" w:cstheme="majorHAnsi"/>
          <w:b/>
          <w:noProof/>
          <w:sz w:val="10"/>
          <w:szCs w:val="10"/>
        </w:rPr>
      </w:pPr>
    </w:p>
    <w:p w14:paraId="4D7A54EF" w14:textId="77777777" w:rsidR="00675C46" w:rsidRPr="00D45E85" w:rsidRDefault="00675C46" w:rsidP="00675C46">
      <w:pPr>
        <w:spacing w:before="121"/>
        <w:ind w:left="265"/>
        <w:rPr>
          <w:rFonts w:asciiTheme="majorHAnsi" w:hAnsiTheme="majorHAnsi" w:cstheme="majorHAnsi"/>
          <w:i/>
          <w:noProof/>
          <w:sz w:val="26"/>
        </w:rPr>
      </w:pPr>
      <w:r w:rsidRPr="00D45E85">
        <w:rPr>
          <w:rFonts w:asciiTheme="majorHAnsi" w:hAnsiTheme="majorHAnsi" w:cstheme="majorHAnsi"/>
          <w:noProof/>
          <w:sz w:val="26"/>
        </w:rPr>
        <w:t xml:space="preserve">[4]  HTML, Javascript, CSS,.. - </w:t>
      </w:r>
      <w:hyperlink r:id="rId33" w:history="1">
        <w:r w:rsidRPr="00D45E85">
          <w:rPr>
            <w:rStyle w:val="Hyperlink"/>
            <w:rFonts w:eastAsiaTheme="majorEastAsia" w:cstheme="majorHAnsi"/>
            <w:noProof/>
            <w:color w:val="0000FF"/>
            <w:sz w:val="26"/>
          </w:rPr>
          <w:t>http://www.w3schools.com/</w:t>
        </w:r>
      </w:hyperlink>
    </w:p>
    <w:p w14:paraId="69193748" w14:textId="77777777" w:rsidR="00675C46" w:rsidRPr="00D45E85" w:rsidRDefault="00675C46" w:rsidP="00675C46">
      <w:pPr>
        <w:spacing w:before="119"/>
        <w:ind w:left="265"/>
        <w:rPr>
          <w:rFonts w:asciiTheme="majorHAnsi" w:hAnsiTheme="majorHAnsi" w:cstheme="majorHAnsi"/>
          <w:noProof/>
          <w:sz w:val="22"/>
        </w:rPr>
      </w:pPr>
      <w:r w:rsidRPr="00D45E85">
        <w:rPr>
          <w:rFonts w:asciiTheme="majorHAnsi" w:hAnsiTheme="majorHAnsi" w:cstheme="majorHAnsi"/>
          <w:noProof/>
          <w:sz w:val="26"/>
        </w:rPr>
        <w:t xml:space="preserve">[5]  Bootstrap - </w:t>
      </w:r>
      <w:hyperlink r:id="rId34" w:history="1">
        <w:r w:rsidRPr="00D45E85">
          <w:rPr>
            <w:rStyle w:val="Hyperlink"/>
            <w:rFonts w:eastAsiaTheme="majorEastAsia" w:cstheme="majorHAnsi"/>
            <w:noProof/>
            <w:color w:val="0000FF"/>
            <w:sz w:val="26"/>
          </w:rPr>
          <w:t>http://getbootstrap.com/</w:t>
        </w:r>
      </w:hyperlink>
    </w:p>
    <w:p w14:paraId="18AEBB2C" w14:textId="77777777" w:rsidR="00675C46" w:rsidRPr="00D45E85" w:rsidRDefault="00675C46" w:rsidP="00675C46">
      <w:pPr>
        <w:pStyle w:val="BodyText"/>
        <w:spacing w:before="6"/>
        <w:ind w:left="265"/>
        <w:rPr>
          <w:rFonts w:asciiTheme="majorHAnsi" w:hAnsiTheme="majorHAnsi" w:cstheme="majorHAnsi"/>
          <w:noProof/>
          <w:lang w:val="vi-VN"/>
        </w:rPr>
      </w:pPr>
      <w:r w:rsidRPr="00D45E85">
        <w:rPr>
          <w:rFonts w:asciiTheme="majorHAnsi" w:hAnsiTheme="majorHAnsi" w:cstheme="majorHAnsi"/>
          <w:noProof/>
          <w:lang w:val="vi-VN"/>
        </w:rPr>
        <w:t xml:space="preserve">[12] Jquery: </w:t>
      </w:r>
      <w:hyperlink r:id="rId35" w:history="1">
        <w:r w:rsidRPr="00D45E85">
          <w:rPr>
            <w:rStyle w:val="Hyperlink"/>
            <w:rFonts w:eastAsiaTheme="majorEastAsia" w:cstheme="majorHAnsi"/>
            <w:noProof/>
            <w:color w:val="0000FF"/>
          </w:rPr>
          <w:t>https://jquery.com/</w:t>
        </w:r>
      </w:hyperlink>
    </w:p>
    <w:p w14:paraId="024F54EA" w14:textId="77777777" w:rsidR="00675C46" w:rsidRDefault="00675C46" w:rsidP="00675C46">
      <w:pPr>
        <w:pStyle w:val="BodyText"/>
        <w:spacing w:before="118"/>
        <w:ind w:left="265"/>
        <w:rPr>
          <w:rFonts w:asciiTheme="majorHAnsi" w:hAnsiTheme="majorHAnsi" w:cstheme="majorHAnsi"/>
          <w:noProof/>
          <w:color w:val="0000FF"/>
          <w:u w:val="single" w:color="0000FF"/>
          <w:lang w:val="vi-VN"/>
        </w:rPr>
      </w:pPr>
      <w:r w:rsidRPr="00D45E85">
        <w:rPr>
          <w:rFonts w:asciiTheme="majorHAnsi" w:hAnsiTheme="majorHAnsi" w:cstheme="majorHAnsi"/>
          <w:noProof/>
          <w:lang w:val="vi-VN"/>
        </w:rPr>
        <w:t xml:space="preserve">[13] Icon: </w:t>
      </w:r>
      <w:hyperlink r:id="rId36" w:history="1">
        <w:r w:rsidRPr="00D45E85">
          <w:rPr>
            <w:rStyle w:val="Hyperlink"/>
            <w:rFonts w:eastAsiaTheme="majorEastAsia" w:cstheme="majorHAnsi"/>
            <w:noProof/>
            <w:color w:val="0000FF"/>
          </w:rPr>
          <w:t>https://fortawesome.github.io/Font-Awesome/</w:t>
        </w:r>
      </w:hyperlink>
    </w:p>
    <w:p w14:paraId="387944E3" w14:textId="77777777" w:rsidR="00675C46" w:rsidRDefault="00675C46" w:rsidP="00675C46">
      <w:pPr>
        <w:rPr>
          <w:rFonts w:asciiTheme="majorHAnsi" w:hAnsiTheme="majorHAnsi" w:cstheme="majorHAnsi"/>
          <w:noProof/>
          <w:sz w:val="10"/>
          <w:szCs w:val="10"/>
          <w:lang w:val="vi-VN"/>
        </w:rPr>
      </w:pPr>
    </w:p>
    <w:p w14:paraId="4B85145C" w14:textId="77777777" w:rsidR="00675C46" w:rsidRDefault="00675C46" w:rsidP="00ED29DF"/>
    <w:sectPr w:rsidR="00675C46" w:rsidSect="001136F7">
      <w:footerReference w:type="default" r:id="rId3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7F88B8" w14:textId="77777777" w:rsidR="004226D2" w:rsidRDefault="004226D2" w:rsidP="001136F7">
      <w:r>
        <w:separator/>
      </w:r>
    </w:p>
  </w:endnote>
  <w:endnote w:type="continuationSeparator" w:id="0">
    <w:p w14:paraId="4E878250" w14:textId="77777777" w:rsidR="004226D2" w:rsidRDefault="004226D2" w:rsidP="001136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36070D" w14:textId="2894B873" w:rsidR="001136F7" w:rsidRDefault="001136F7">
    <w:pPr>
      <w:pStyle w:val="Footer"/>
      <w:jc w:val="right"/>
    </w:pPr>
  </w:p>
  <w:p w14:paraId="59B4944B" w14:textId="77777777" w:rsidR="001136F7" w:rsidRDefault="001136F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6394720"/>
      <w:docPartObj>
        <w:docPartGallery w:val="Page Numbers (Bottom of Page)"/>
        <w:docPartUnique/>
      </w:docPartObj>
    </w:sdtPr>
    <w:sdtEndPr>
      <w:rPr>
        <w:noProof/>
      </w:rPr>
    </w:sdtEndPr>
    <w:sdtContent>
      <w:p w14:paraId="79BF15AE" w14:textId="77777777" w:rsidR="001136F7" w:rsidRDefault="001136F7">
        <w:pPr>
          <w:pStyle w:val="Footer"/>
          <w:jc w:val="right"/>
        </w:pPr>
        <w:r>
          <w:fldChar w:fldCharType="begin"/>
        </w:r>
        <w:r>
          <w:instrText xml:space="preserve"> PAGE   \* MERGEFORMAT </w:instrText>
        </w:r>
        <w:r>
          <w:fldChar w:fldCharType="separate"/>
        </w:r>
        <w:r w:rsidR="001E3B5C">
          <w:rPr>
            <w:noProof/>
          </w:rPr>
          <w:t>23</w:t>
        </w:r>
        <w:r>
          <w:rPr>
            <w:noProof/>
          </w:rPr>
          <w:fldChar w:fldCharType="end"/>
        </w:r>
      </w:p>
    </w:sdtContent>
  </w:sdt>
  <w:p w14:paraId="32AFA4FB" w14:textId="77777777" w:rsidR="001136F7" w:rsidRDefault="001136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C108A7" w14:textId="77777777" w:rsidR="004226D2" w:rsidRDefault="004226D2" w:rsidP="001136F7">
      <w:r>
        <w:separator/>
      </w:r>
    </w:p>
  </w:footnote>
  <w:footnote w:type="continuationSeparator" w:id="0">
    <w:p w14:paraId="131611DF" w14:textId="77777777" w:rsidR="004226D2" w:rsidRDefault="004226D2" w:rsidP="001136F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upperRoman"/>
      <w:lvlText w:val="%1."/>
      <w:lvlJc w:val="right"/>
      <w:pPr>
        <w:tabs>
          <w:tab w:val="num" w:pos="270"/>
        </w:tabs>
        <w:ind w:left="990" w:hanging="360"/>
      </w:pPr>
    </w:lvl>
    <w:lvl w:ilvl="1">
      <w:start w:val="1"/>
      <w:numFmt w:val="lowerLetter"/>
      <w:lvlText w:val="%2."/>
      <w:lvlJc w:val="left"/>
      <w:pPr>
        <w:tabs>
          <w:tab w:val="num" w:pos="270"/>
        </w:tabs>
        <w:ind w:left="1710" w:hanging="360"/>
      </w:pPr>
    </w:lvl>
    <w:lvl w:ilvl="2">
      <w:start w:val="1"/>
      <w:numFmt w:val="lowerRoman"/>
      <w:lvlText w:val="%2.%3."/>
      <w:lvlJc w:val="right"/>
      <w:pPr>
        <w:tabs>
          <w:tab w:val="num" w:pos="270"/>
        </w:tabs>
        <w:ind w:left="2430" w:hanging="180"/>
      </w:pPr>
    </w:lvl>
    <w:lvl w:ilvl="3">
      <w:start w:val="1"/>
      <w:numFmt w:val="decimal"/>
      <w:lvlText w:val="%2.%3.%4."/>
      <w:lvlJc w:val="left"/>
      <w:pPr>
        <w:tabs>
          <w:tab w:val="num" w:pos="270"/>
        </w:tabs>
        <w:ind w:left="3150" w:hanging="360"/>
      </w:pPr>
    </w:lvl>
    <w:lvl w:ilvl="4">
      <w:start w:val="1"/>
      <w:numFmt w:val="lowerLetter"/>
      <w:lvlText w:val="%2.%3.%4.%5."/>
      <w:lvlJc w:val="left"/>
      <w:pPr>
        <w:tabs>
          <w:tab w:val="num" w:pos="270"/>
        </w:tabs>
        <w:ind w:left="3870" w:hanging="360"/>
      </w:pPr>
    </w:lvl>
    <w:lvl w:ilvl="5">
      <w:start w:val="1"/>
      <w:numFmt w:val="lowerRoman"/>
      <w:lvlText w:val="%2.%3.%4.%5.%6."/>
      <w:lvlJc w:val="right"/>
      <w:pPr>
        <w:tabs>
          <w:tab w:val="num" w:pos="270"/>
        </w:tabs>
        <w:ind w:left="4590" w:hanging="180"/>
      </w:pPr>
    </w:lvl>
    <w:lvl w:ilvl="6">
      <w:start w:val="1"/>
      <w:numFmt w:val="decimal"/>
      <w:lvlText w:val="%2.%3.%4.%5.%6.%7."/>
      <w:lvlJc w:val="left"/>
      <w:pPr>
        <w:tabs>
          <w:tab w:val="num" w:pos="270"/>
        </w:tabs>
        <w:ind w:left="5310" w:hanging="360"/>
      </w:pPr>
    </w:lvl>
    <w:lvl w:ilvl="7">
      <w:start w:val="1"/>
      <w:numFmt w:val="lowerLetter"/>
      <w:lvlText w:val="%2.%3.%4.%5.%6.%7.%8."/>
      <w:lvlJc w:val="left"/>
      <w:pPr>
        <w:tabs>
          <w:tab w:val="num" w:pos="270"/>
        </w:tabs>
        <w:ind w:left="6030" w:hanging="360"/>
      </w:pPr>
    </w:lvl>
    <w:lvl w:ilvl="8">
      <w:start w:val="1"/>
      <w:numFmt w:val="lowerRoman"/>
      <w:lvlText w:val="%2.%3.%4.%5.%6.%7.%8.%9."/>
      <w:lvlJc w:val="right"/>
      <w:pPr>
        <w:tabs>
          <w:tab w:val="num" w:pos="270"/>
        </w:tabs>
        <w:ind w:left="6750" w:hanging="180"/>
      </w:pPr>
    </w:lvl>
  </w:abstractNum>
  <w:abstractNum w:abstractNumId="1">
    <w:nsid w:val="00000002"/>
    <w:multiLevelType w:val="multilevel"/>
    <w:tmpl w:val="00000002"/>
    <w:name w:val="WW8Num2"/>
    <w:lvl w:ilvl="0">
      <w:start w:val="1"/>
      <w:numFmt w:val="decimal"/>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2.%3."/>
      <w:lvlJc w:val="right"/>
      <w:pPr>
        <w:tabs>
          <w:tab w:val="num" w:pos="0"/>
        </w:tabs>
        <w:ind w:left="3600" w:hanging="180"/>
      </w:pPr>
    </w:lvl>
    <w:lvl w:ilvl="3">
      <w:start w:val="1"/>
      <w:numFmt w:val="decimal"/>
      <w:lvlText w:val="%2.%3.%4."/>
      <w:lvlJc w:val="left"/>
      <w:pPr>
        <w:tabs>
          <w:tab w:val="num" w:pos="0"/>
        </w:tabs>
        <w:ind w:left="4320" w:hanging="360"/>
      </w:pPr>
    </w:lvl>
    <w:lvl w:ilvl="4">
      <w:start w:val="1"/>
      <w:numFmt w:val="lowerLetter"/>
      <w:lvlText w:val="%2.%3.%4.%5."/>
      <w:lvlJc w:val="left"/>
      <w:pPr>
        <w:tabs>
          <w:tab w:val="num" w:pos="0"/>
        </w:tabs>
        <w:ind w:left="5040" w:hanging="360"/>
      </w:pPr>
    </w:lvl>
    <w:lvl w:ilvl="5">
      <w:start w:val="1"/>
      <w:numFmt w:val="lowerRoman"/>
      <w:lvlText w:val="%2.%3.%4.%5.%6."/>
      <w:lvlJc w:val="right"/>
      <w:pPr>
        <w:tabs>
          <w:tab w:val="num" w:pos="0"/>
        </w:tabs>
        <w:ind w:left="5760" w:hanging="180"/>
      </w:pPr>
    </w:lvl>
    <w:lvl w:ilvl="6">
      <w:start w:val="1"/>
      <w:numFmt w:val="decimal"/>
      <w:lvlText w:val="%2.%3.%4.%5.%6.%7."/>
      <w:lvlJc w:val="left"/>
      <w:pPr>
        <w:tabs>
          <w:tab w:val="num" w:pos="0"/>
        </w:tabs>
        <w:ind w:left="6480" w:hanging="360"/>
      </w:pPr>
    </w:lvl>
    <w:lvl w:ilvl="7">
      <w:start w:val="1"/>
      <w:numFmt w:val="lowerLetter"/>
      <w:lvlText w:val="%2.%3.%4.%5.%6.%7.%8."/>
      <w:lvlJc w:val="left"/>
      <w:pPr>
        <w:tabs>
          <w:tab w:val="num" w:pos="0"/>
        </w:tabs>
        <w:ind w:left="7200" w:hanging="360"/>
      </w:pPr>
    </w:lvl>
    <w:lvl w:ilvl="8">
      <w:start w:val="1"/>
      <w:numFmt w:val="lowerRoman"/>
      <w:lvlText w:val="%2.%3.%4.%5.%6.%7.%8.%9."/>
      <w:lvlJc w:val="right"/>
      <w:pPr>
        <w:tabs>
          <w:tab w:val="num" w:pos="0"/>
        </w:tabs>
        <w:ind w:left="7920" w:hanging="180"/>
      </w:pPr>
    </w:lvl>
  </w:abstractNum>
  <w:abstractNum w:abstractNumId="2">
    <w:nsid w:val="00000003"/>
    <w:multiLevelType w:val="multilevel"/>
    <w:tmpl w:val="00000003"/>
    <w:name w:val="WW8Num3"/>
    <w:lvl w:ilvl="0">
      <w:start w:val="1"/>
      <w:numFmt w:val="lowerLetter"/>
      <w:lvlText w:val="%1)"/>
      <w:lvlJc w:val="left"/>
      <w:pPr>
        <w:tabs>
          <w:tab w:val="num" w:pos="0"/>
        </w:tabs>
        <w:ind w:left="2520" w:hanging="360"/>
      </w:pPr>
    </w:lvl>
    <w:lvl w:ilvl="1">
      <w:start w:val="1"/>
      <w:numFmt w:val="lowerLetter"/>
      <w:lvlText w:val="%2."/>
      <w:lvlJc w:val="left"/>
      <w:pPr>
        <w:tabs>
          <w:tab w:val="num" w:pos="0"/>
        </w:tabs>
        <w:ind w:left="3600" w:hanging="360"/>
      </w:pPr>
    </w:lvl>
    <w:lvl w:ilvl="2">
      <w:start w:val="1"/>
      <w:numFmt w:val="lowerRoman"/>
      <w:lvlText w:val="%2.%3."/>
      <w:lvlJc w:val="right"/>
      <w:pPr>
        <w:tabs>
          <w:tab w:val="num" w:pos="0"/>
        </w:tabs>
        <w:ind w:left="4320" w:hanging="180"/>
      </w:pPr>
    </w:lvl>
    <w:lvl w:ilvl="3">
      <w:start w:val="1"/>
      <w:numFmt w:val="decimal"/>
      <w:lvlText w:val="%2.%3.%4."/>
      <w:lvlJc w:val="left"/>
      <w:pPr>
        <w:tabs>
          <w:tab w:val="num" w:pos="0"/>
        </w:tabs>
        <w:ind w:left="5040" w:hanging="360"/>
      </w:pPr>
    </w:lvl>
    <w:lvl w:ilvl="4">
      <w:start w:val="1"/>
      <w:numFmt w:val="lowerLetter"/>
      <w:lvlText w:val="%2.%3.%4.%5."/>
      <w:lvlJc w:val="left"/>
      <w:pPr>
        <w:tabs>
          <w:tab w:val="num" w:pos="0"/>
        </w:tabs>
        <w:ind w:left="5760" w:hanging="360"/>
      </w:pPr>
    </w:lvl>
    <w:lvl w:ilvl="5">
      <w:start w:val="1"/>
      <w:numFmt w:val="lowerRoman"/>
      <w:lvlText w:val="%2.%3.%4.%5.%6."/>
      <w:lvlJc w:val="right"/>
      <w:pPr>
        <w:tabs>
          <w:tab w:val="num" w:pos="0"/>
        </w:tabs>
        <w:ind w:left="6480" w:hanging="180"/>
      </w:pPr>
    </w:lvl>
    <w:lvl w:ilvl="6">
      <w:start w:val="1"/>
      <w:numFmt w:val="decimal"/>
      <w:lvlText w:val="%2.%3.%4.%5.%6.%7."/>
      <w:lvlJc w:val="left"/>
      <w:pPr>
        <w:tabs>
          <w:tab w:val="num" w:pos="0"/>
        </w:tabs>
        <w:ind w:left="7200" w:hanging="360"/>
      </w:pPr>
    </w:lvl>
    <w:lvl w:ilvl="7">
      <w:start w:val="1"/>
      <w:numFmt w:val="lowerLetter"/>
      <w:lvlText w:val="%2.%3.%4.%5.%6.%7.%8."/>
      <w:lvlJc w:val="left"/>
      <w:pPr>
        <w:tabs>
          <w:tab w:val="num" w:pos="0"/>
        </w:tabs>
        <w:ind w:left="7920" w:hanging="360"/>
      </w:pPr>
    </w:lvl>
    <w:lvl w:ilvl="8">
      <w:start w:val="1"/>
      <w:numFmt w:val="lowerRoman"/>
      <w:lvlText w:val="%2.%3.%4.%5.%6.%7.%8.%9."/>
      <w:lvlJc w:val="right"/>
      <w:pPr>
        <w:tabs>
          <w:tab w:val="num" w:pos="0"/>
        </w:tabs>
        <w:ind w:left="8640" w:hanging="180"/>
      </w:pPr>
    </w:lvl>
  </w:abstractNum>
  <w:abstractNum w:abstractNumId="3">
    <w:nsid w:val="00000004"/>
    <w:multiLevelType w:val="multilevel"/>
    <w:tmpl w:val="00000004"/>
    <w:name w:val="WW8Num4"/>
    <w:lvl w:ilvl="0">
      <w:start w:val="1"/>
      <w:numFmt w:val="bullet"/>
      <w:lvlText w:val=""/>
      <w:lvlJc w:val="left"/>
      <w:pPr>
        <w:tabs>
          <w:tab w:val="num" w:pos="0"/>
        </w:tabs>
        <w:ind w:left="2880" w:hanging="360"/>
      </w:pPr>
      <w:rPr>
        <w:rFonts w:ascii="Symbol" w:hAnsi="Symbol" w:cs="Symbol"/>
      </w:rPr>
    </w:lvl>
    <w:lvl w:ilvl="1">
      <w:start w:val="1"/>
      <w:numFmt w:val="bullet"/>
      <w:lvlText w:val="o"/>
      <w:lvlJc w:val="left"/>
      <w:pPr>
        <w:tabs>
          <w:tab w:val="num" w:pos="0"/>
        </w:tabs>
        <w:ind w:left="3600" w:hanging="360"/>
      </w:pPr>
      <w:rPr>
        <w:rFonts w:ascii="Courier New" w:hAnsi="Courier New" w:cs="Courier New"/>
      </w:rPr>
    </w:lvl>
    <w:lvl w:ilvl="2">
      <w:start w:val="1"/>
      <w:numFmt w:val="bullet"/>
      <w:lvlText w:val=""/>
      <w:lvlJc w:val="left"/>
      <w:pPr>
        <w:tabs>
          <w:tab w:val="num" w:pos="0"/>
        </w:tabs>
        <w:ind w:left="4320" w:hanging="360"/>
      </w:pPr>
      <w:rPr>
        <w:rFonts w:ascii="Wingdings" w:hAnsi="Wingdings" w:cs="Wingdings"/>
      </w:rPr>
    </w:lvl>
    <w:lvl w:ilvl="3">
      <w:start w:val="1"/>
      <w:numFmt w:val="bullet"/>
      <w:lvlText w:val=""/>
      <w:lvlJc w:val="left"/>
      <w:pPr>
        <w:tabs>
          <w:tab w:val="num" w:pos="0"/>
        </w:tabs>
        <w:ind w:left="5040" w:hanging="360"/>
      </w:pPr>
      <w:rPr>
        <w:rFonts w:ascii="Symbol" w:hAnsi="Symbol" w:cs="Symbol"/>
      </w:rPr>
    </w:lvl>
    <w:lvl w:ilvl="4">
      <w:start w:val="1"/>
      <w:numFmt w:val="bullet"/>
      <w:lvlText w:val="o"/>
      <w:lvlJc w:val="left"/>
      <w:pPr>
        <w:tabs>
          <w:tab w:val="num" w:pos="0"/>
        </w:tabs>
        <w:ind w:left="5760" w:hanging="360"/>
      </w:pPr>
      <w:rPr>
        <w:rFonts w:ascii="Courier New" w:hAnsi="Courier New" w:cs="Courier New"/>
      </w:rPr>
    </w:lvl>
    <w:lvl w:ilvl="5">
      <w:start w:val="1"/>
      <w:numFmt w:val="bullet"/>
      <w:lvlText w:val=""/>
      <w:lvlJc w:val="left"/>
      <w:pPr>
        <w:tabs>
          <w:tab w:val="num" w:pos="0"/>
        </w:tabs>
        <w:ind w:left="6480" w:hanging="360"/>
      </w:pPr>
      <w:rPr>
        <w:rFonts w:ascii="Wingdings" w:hAnsi="Wingdings" w:cs="Wingdings"/>
      </w:rPr>
    </w:lvl>
    <w:lvl w:ilvl="6">
      <w:start w:val="1"/>
      <w:numFmt w:val="bullet"/>
      <w:lvlText w:val=""/>
      <w:lvlJc w:val="left"/>
      <w:pPr>
        <w:tabs>
          <w:tab w:val="num" w:pos="0"/>
        </w:tabs>
        <w:ind w:left="7200" w:hanging="360"/>
      </w:pPr>
      <w:rPr>
        <w:rFonts w:ascii="Symbol" w:hAnsi="Symbol" w:cs="Symbol"/>
      </w:rPr>
    </w:lvl>
    <w:lvl w:ilvl="7">
      <w:start w:val="1"/>
      <w:numFmt w:val="bullet"/>
      <w:lvlText w:val="o"/>
      <w:lvlJc w:val="left"/>
      <w:pPr>
        <w:tabs>
          <w:tab w:val="num" w:pos="0"/>
        </w:tabs>
        <w:ind w:left="7920" w:hanging="360"/>
      </w:pPr>
      <w:rPr>
        <w:rFonts w:ascii="Courier New" w:hAnsi="Courier New" w:cs="Courier New"/>
      </w:rPr>
    </w:lvl>
    <w:lvl w:ilvl="8">
      <w:start w:val="1"/>
      <w:numFmt w:val="bullet"/>
      <w:lvlText w:val=""/>
      <w:lvlJc w:val="left"/>
      <w:pPr>
        <w:tabs>
          <w:tab w:val="num" w:pos="0"/>
        </w:tabs>
        <w:ind w:left="8640" w:hanging="360"/>
      </w:pPr>
      <w:rPr>
        <w:rFonts w:ascii="Wingdings" w:hAnsi="Wingdings" w:cs="Wingdings"/>
      </w:rPr>
    </w:lvl>
  </w:abstractNum>
  <w:abstractNum w:abstractNumId="4">
    <w:nsid w:val="00B606C3"/>
    <w:multiLevelType w:val="multilevel"/>
    <w:tmpl w:val="4C3E5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02854633"/>
    <w:multiLevelType w:val="multilevel"/>
    <w:tmpl w:val="BBA892FC"/>
    <w:lvl w:ilvl="0">
      <w:start w:val="2"/>
      <w:numFmt w:val="decimal"/>
      <w:lvlText w:val="%1"/>
      <w:lvlJc w:val="left"/>
      <w:pPr>
        <w:ind w:left="360" w:hanging="360"/>
      </w:pPr>
      <w:rPr>
        <w:rFonts w:hint="default"/>
        <w:sz w:val="28"/>
      </w:rPr>
    </w:lvl>
    <w:lvl w:ilvl="1">
      <w:start w:val="2"/>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6">
    <w:nsid w:val="036C62CB"/>
    <w:multiLevelType w:val="hybridMultilevel"/>
    <w:tmpl w:val="1930C356"/>
    <w:lvl w:ilvl="0" w:tplc="A6CEAD14">
      <w:numFmt w:val="bullet"/>
      <w:lvlText w:val="-"/>
      <w:lvlJc w:val="left"/>
      <w:pPr>
        <w:ind w:left="1440" w:hanging="360"/>
      </w:pPr>
      <w:rPr>
        <w:rFonts w:ascii="Arial" w:eastAsia="Arial" w:hAnsi="Arial" w:cs="Arial" w:hint="default"/>
        <w:w w:val="99"/>
        <w:sz w:val="26"/>
        <w:szCs w:val="26"/>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7">
    <w:nsid w:val="0FBE0C88"/>
    <w:multiLevelType w:val="hybridMultilevel"/>
    <w:tmpl w:val="FAE6E7D4"/>
    <w:lvl w:ilvl="0" w:tplc="A9B2BAB4">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844013"/>
    <w:multiLevelType w:val="multilevel"/>
    <w:tmpl w:val="C498AB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19685915"/>
    <w:multiLevelType w:val="hybridMultilevel"/>
    <w:tmpl w:val="6C243CE0"/>
    <w:lvl w:ilvl="0" w:tplc="A9B2BAB4">
      <w:start w:val="2"/>
      <w:numFmt w:val="bullet"/>
      <w:lvlText w:val="-"/>
      <w:lvlJc w:val="left"/>
      <w:pPr>
        <w:ind w:left="1713" w:hanging="360"/>
      </w:pPr>
      <w:rPr>
        <w:rFonts w:ascii="Times New Roman" w:eastAsia="Times New Roman" w:hAnsi="Times New Roman" w:cs="Times New Roman" w:hint="default"/>
      </w:rPr>
    </w:lvl>
    <w:lvl w:ilvl="1" w:tplc="042A0003">
      <w:start w:val="1"/>
      <w:numFmt w:val="bullet"/>
      <w:lvlText w:val="o"/>
      <w:lvlJc w:val="left"/>
      <w:pPr>
        <w:ind w:left="2433" w:hanging="360"/>
      </w:pPr>
      <w:rPr>
        <w:rFonts w:ascii="Courier New" w:hAnsi="Courier New" w:cs="Courier New" w:hint="default"/>
      </w:rPr>
    </w:lvl>
    <w:lvl w:ilvl="2" w:tplc="042A0005">
      <w:start w:val="1"/>
      <w:numFmt w:val="bullet"/>
      <w:lvlText w:val=""/>
      <w:lvlJc w:val="left"/>
      <w:pPr>
        <w:ind w:left="3153" w:hanging="360"/>
      </w:pPr>
      <w:rPr>
        <w:rFonts w:ascii="Wingdings" w:hAnsi="Wingdings" w:hint="default"/>
      </w:rPr>
    </w:lvl>
    <w:lvl w:ilvl="3" w:tplc="042A0001">
      <w:start w:val="1"/>
      <w:numFmt w:val="bullet"/>
      <w:lvlText w:val=""/>
      <w:lvlJc w:val="left"/>
      <w:pPr>
        <w:ind w:left="3873" w:hanging="360"/>
      </w:pPr>
      <w:rPr>
        <w:rFonts w:ascii="Symbol" w:hAnsi="Symbol" w:hint="default"/>
      </w:rPr>
    </w:lvl>
    <w:lvl w:ilvl="4" w:tplc="042A0003">
      <w:start w:val="1"/>
      <w:numFmt w:val="bullet"/>
      <w:lvlText w:val="o"/>
      <w:lvlJc w:val="left"/>
      <w:pPr>
        <w:ind w:left="4593" w:hanging="360"/>
      </w:pPr>
      <w:rPr>
        <w:rFonts w:ascii="Courier New" w:hAnsi="Courier New" w:cs="Courier New" w:hint="default"/>
      </w:rPr>
    </w:lvl>
    <w:lvl w:ilvl="5" w:tplc="042A0005">
      <w:start w:val="1"/>
      <w:numFmt w:val="bullet"/>
      <w:lvlText w:val=""/>
      <w:lvlJc w:val="left"/>
      <w:pPr>
        <w:ind w:left="5313" w:hanging="360"/>
      </w:pPr>
      <w:rPr>
        <w:rFonts w:ascii="Wingdings" w:hAnsi="Wingdings" w:hint="default"/>
      </w:rPr>
    </w:lvl>
    <w:lvl w:ilvl="6" w:tplc="042A0001">
      <w:start w:val="1"/>
      <w:numFmt w:val="bullet"/>
      <w:lvlText w:val=""/>
      <w:lvlJc w:val="left"/>
      <w:pPr>
        <w:ind w:left="6033" w:hanging="360"/>
      </w:pPr>
      <w:rPr>
        <w:rFonts w:ascii="Symbol" w:hAnsi="Symbol" w:hint="default"/>
      </w:rPr>
    </w:lvl>
    <w:lvl w:ilvl="7" w:tplc="042A0003">
      <w:start w:val="1"/>
      <w:numFmt w:val="bullet"/>
      <w:lvlText w:val="o"/>
      <w:lvlJc w:val="left"/>
      <w:pPr>
        <w:ind w:left="6753" w:hanging="360"/>
      </w:pPr>
      <w:rPr>
        <w:rFonts w:ascii="Courier New" w:hAnsi="Courier New" w:cs="Courier New" w:hint="default"/>
      </w:rPr>
    </w:lvl>
    <w:lvl w:ilvl="8" w:tplc="042A0005">
      <w:start w:val="1"/>
      <w:numFmt w:val="bullet"/>
      <w:lvlText w:val=""/>
      <w:lvlJc w:val="left"/>
      <w:pPr>
        <w:ind w:left="7473" w:hanging="360"/>
      </w:pPr>
      <w:rPr>
        <w:rFonts w:ascii="Wingdings" w:hAnsi="Wingdings" w:hint="default"/>
      </w:rPr>
    </w:lvl>
  </w:abstractNum>
  <w:abstractNum w:abstractNumId="10">
    <w:nsid w:val="1D3A0317"/>
    <w:multiLevelType w:val="multilevel"/>
    <w:tmpl w:val="7B480C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1F8F6787"/>
    <w:multiLevelType w:val="hybridMultilevel"/>
    <w:tmpl w:val="2F6A3A3C"/>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12">
    <w:nsid w:val="29002794"/>
    <w:multiLevelType w:val="multilevel"/>
    <w:tmpl w:val="0560B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4713714A"/>
    <w:multiLevelType w:val="hybridMultilevel"/>
    <w:tmpl w:val="FBF2FD78"/>
    <w:lvl w:ilvl="0" w:tplc="042A0001">
      <w:start w:val="1"/>
      <w:numFmt w:val="bullet"/>
      <w:lvlText w:val=""/>
      <w:lvlJc w:val="left"/>
      <w:pPr>
        <w:ind w:left="2065" w:hanging="360"/>
      </w:pPr>
      <w:rPr>
        <w:rFonts w:ascii="Symbol" w:hAnsi="Symbol" w:hint="default"/>
      </w:rPr>
    </w:lvl>
    <w:lvl w:ilvl="1" w:tplc="042A0003">
      <w:start w:val="1"/>
      <w:numFmt w:val="bullet"/>
      <w:lvlText w:val="o"/>
      <w:lvlJc w:val="left"/>
      <w:pPr>
        <w:ind w:left="2785" w:hanging="360"/>
      </w:pPr>
      <w:rPr>
        <w:rFonts w:ascii="Courier New" w:hAnsi="Courier New" w:cs="Courier New" w:hint="default"/>
      </w:rPr>
    </w:lvl>
    <w:lvl w:ilvl="2" w:tplc="042A0005">
      <w:start w:val="1"/>
      <w:numFmt w:val="bullet"/>
      <w:lvlText w:val=""/>
      <w:lvlJc w:val="left"/>
      <w:pPr>
        <w:ind w:left="3505" w:hanging="360"/>
      </w:pPr>
      <w:rPr>
        <w:rFonts w:ascii="Wingdings" w:hAnsi="Wingdings" w:hint="default"/>
      </w:rPr>
    </w:lvl>
    <w:lvl w:ilvl="3" w:tplc="042A0001">
      <w:start w:val="1"/>
      <w:numFmt w:val="bullet"/>
      <w:lvlText w:val=""/>
      <w:lvlJc w:val="left"/>
      <w:pPr>
        <w:ind w:left="4225" w:hanging="360"/>
      </w:pPr>
      <w:rPr>
        <w:rFonts w:ascii="Symbol" w:hAnsi="Symbol" w:hint="default"/>
      </w:rPr>
    </w:lvl>
    <w:lvl w:ilvl="4" w:tplc="042A0003">
      <w:start w:val="1"/>
      <w:numFmt w:val="bullet"/>
      <w:lvlText w:val="o"/>
      <w:lvlJc w:val="left"/>
      <w:pPr>
        <w:ind w:left="4945" w:hanging="360"/>
      </w:pPr>
      <w:rPr>
        <w:rFonts w:ascii="Courier New" w:hAnsi="Courier New" w:cs="Courier New" w:hint="default"/>
      </w:rPr>
    </w:lvl>
    <w:lvl w:ilvl="5" w:tplc="042A0005">
      <w:start w:val="1"/>
      <w:numFmt w:val="bullet"/>
      <w:lvlText w:val=""/>
      <w:lvlJc w:val="left"/>
      <w:pPr>
        <w:ind w:left="5665" w:hanging="360"/>
      </w:pPr>
      <w:rPr>
        <w:rFonts w:ascii="Wingdings" w:hAnsi="Wingdings" w:hint="default"/>
      </w:rPr>
    </w:lvl>
    <w:lvl w:ilvl="6" w:tplc="042A0001">
      <w:start w:val="1"/>
      <w:numFmt w:val="bullet"/>
      <w:lvlText w:val=""/>
      <w:lvlJc w:val="left"/>
      <w:pPr>
        <w:ind w:left="6385" w:hanging="360"/>
      </w:pPr>
      <w:rPr>
        <w:rFonts w:ascii="Symbol" w:hAnsi="Symbol" w:hint="default"/>
      </w:rPr>
    </w:lvl>
    <w:lvl w:ilvl="7" w:tplc="042A0003">
      <w:start w:val="1"/>
      <w:numFmt w:val="bullet"/>
      <w:lvlText w:val="o"/>
      <w:lvlJc w:val="left"/>
      <w:pPr>
        <w:ind w:left="7105" w:hanging="360"/>
      </w:pPr>
      <w:rPr>
        <w:rFonts w:ascii="Courier New" w:hAnsi="Courier New" w:cs="Courier New" w:hint="default"/>
      </w:rPr>
    </w:lvl>
    <w:lvl w:ilvl="8" w:tplc="042A0005">
      <w:start w:val="1"/>
      <w:numFmt w:val="bullet"/>
      <w:lvlText w:val=""/>
      <w:lvlJc w:val="left"/>
      <w:pPr>
        <w:ind w:left="7825" w:hanging="360"/>
      </w:pPr>
      <w:rPr>
        <w:rFonts w:ascii="Wingdings" w:hAnsi="Wingdings" w:hint="default"/>
      </w:rPr>
    </w:lvl>
  </w:abstractNum>
  <w:abstractNum w:abstractNumId="14">
    <w:nsid w:val="4CE66A70"/>
    <w:multiLevelType w:val="multilevel"/>
    <w:tmpl w:val="DA8A5D72"/>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15">
    <w:nsid w:val="64AC6157"/>
    <w:multiLevelType w:val="hybridMultilevel"/>
    <w:tmpl w:val="1C927B34"/>
    <w:lvl w:ilvl="0" w:tplc="042A0001">
      <w:start w:val="1"/>
      <w:numFmt w:val="bullet"/>
      <w:lvlText w:val=""/>
      <w:lvlJc w:val="left"/>
      <w:pPr>
        <w:ind w:left="2433" w:hanging="360"/>
      </w:pPr>
      <w:rPr>
        <w:rFonts w:ascii="Symbol" w:hAnsi="Symbol" w:hint="default"/>
      </w:rPr>
    </w:lvl>
    <w:lvl w:ilvl="1" w:tplc="042A0003">
      <w:start w:val="1"/>
      <w:numFmt w:val="bullet"/>
      <w:lvlText w:val="o"/>
      <w:lvlJc w:val="left"/>
      <w:pPr>
        <w:ind w:left="3153" w:hanging="360"/>
      </w:pPr>
      <w:rPr>
        <w:rFonts w:ascii="Courier New" w:hAnsi="Courier New" w:cs="Courier New" w:hint="default"/>
      </w:rPr>
    </w:lvl>
    <w:lvl w:ilvl="2" w:tplc="042A0005">
      <w:start w:val="1"/>
      <w:numFmt w:val="bullet"/>
      <w:lvlText w:val=""/>
      <w:lvlJc w:val="left"/>
      <w:pPr>
        <w:ind w:left="3873" w:hanging="360"/>
      </w:pPr>
      <w:rPr>
        <w:rFonts w:ascii="Wingdings" w:hAnsi="Wingdings" w:hint="default"/>
      </w:rPr>
    </w:lvl>
    <w:lvl w:ilvl="3" w:tplc="042A0001">
      <w:start w:val="1"/>
      <w:numFmt w:val="bullet"/>
      <w:lvlText w:val=""/>
      <w:lvlJc w:val="left"/>
      <w:pPr>
        <w:ind w:left="4593" w:hanging="360"/>
      </w:pPr>
      <w:rPr>
        <w:rFonts w:ascii="Symbol" w:hAnsi="Symbol" w:hint="default"/>
      </w:rPr>
    </w:lvl>
    <w:lvl w:ilvl="4" w:tplc="042A0003">
      <w:start w:val="1"/>
      <w:numFmt w:val="bullet"/>
      <w:lvlText w:val="o"/>
      <w:lvlJc w:val="left"/>
      <w:pPr>
        <w:ind w:left="5313" w:hanging="360"/>
      </w:pPr>
      <w:rPr>
        <w:rFonts w:ascii="Courier New" w:hAnsi="Courier New" w:cs="Courier New" w:hint="default"/>
      </w:rPr>
    </w:lvl>
    <w:lvl w:ilvl="5" w:tplc="042A0005">
      <w:start w:val="1"/>
      <w:numFmt w:val="bullet"/>
      <w:lvlText w:val=""/>
      <w:lvlJc w:val="left"/>
      <w:pPr>
        <w:ind w:left="6033" w:hanging="360"/>
      </w:pPr>
      <w:rPr>
        <w:rFonts w:ascii="Wingdings" w:hAnsi="Wingdings" w:hint="default"/>
      </w:rPr>
    </w:lvl>
    <w:lvl w:ilvl="6" w:tplc="042A0001">
      <w:start w:val="1"/>
      <w:numFmt w:val="bullet"/>
      <w:lvlText w:val=""/>
      <w:lvlJc w:val="left"/>
      <w:pPr>
        <w:ind w:left="6753" w:hanging="360"/>
      </w:pPr>
      <w:rPr>
        <w:rFonts w:ascii="Symbol" w:hAnsi="Symbol" w:hint="default"/>
      </w:rPr>
    </w:lvl>
    <w:lvl w:ilvl="7" w:tplc="042A0003">
      <w:start w:val="1"/>
      <w:numFmt w:val="bullet"/>
      <w:lvlText w:val="o"/>
      <w:lvlJc w:val="left"/>
      <w:pPr>
        <w:ind w:left="7473" w:hanging="360"/>
      </w:pPr>
      <w:rPr>
        <w:rFonts w:ascii="Courier New" w:hAnsi="Courier New" w:cs="Courier New" w:hint="default"/>
      </w:rPr>
    </w:lvl>
    <w:lvl w:ilvl="8" w:tplc="042A0005">
      <w:start w:val="1"/>
      <w:numFmt w:val="bullet"/>
      <w:lvlText w:val=""/>
      <w:lvlJc w:val="left"/>
      <w:pPr>
        <w:ind w:left="8193" w:hanging="360"/>
      </w:pPr>
      <w:rPr>
        <w:rFonts w:ascii="Wingdings" w:hAnsi="Wingdings" w:hint="default"/>
      </w:rPr>
    </w:lvl>
  </w:abstractNum>
  <w:abstractNum w:abstractNumId="16">
    <w:nsid w:val="6D930088"/>
    <w:multiLevelType w:val="multilevel"/>
    <w:tmpl w:val="3CD896F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0"/>
  </w:num>
  <w:num w:numId="4">
    <w:abstractNumId w:val="1"/>
  </w:num>
  <w:num w:numId="5">
    <w:abstractNumId w:val="2"/>
  </w:num>
  <w:num w:numId="6">
    <w:abstractNumId w:val="5"/>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9"/>
  </w:num>
  <w:num w:numId="10">
    <w:abstractNumId w:val="15"/>
  </w:num>
  <w:num w:numId="11">
    <w:abstractNumId w:val="7"/>
  </w:num>
  <w:num w:numId="12">
    <w:abstractNumId w:val="3"/>
  </w:num>
  <w:num w:numId="13">
    <w:abstractNumId w:val="16"/>
  </w:num>
  <w:num w:numId="14">
    <w:abstractNumId w:val="12"/>
  </w:num>
  <w:num w:numId="15">
    <w:abstractNumId w:val="4"/>
  </w:num>
  <w:num w:numId="16">
    <w:abstractNumId w:val="10"/>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29DF"/>
    <w:rsid w:val="00017C11"/>
    <w:rsid w:val="000A10C1"/>
    <w:rsid w:val="001136F7"/>
    <w:rsid w:val="00134102"/>
    <w:rsid w:val="00143F15"/>
    <w:rsid w:val="001A229F"/>
    <w:rsid w:val="001E3B5C"/>
    <w:rsid w:val="00281D11"/>
    <w:rsid w:val="003A0746"/>
    <w:rsid w:val="004226D2"/>
    <w:rsid w:val="00431045"/>
    <w:rsid w:val="00447996"/>
    <w:rsid w:val="0049194D"/>
    <w:rsid w:val="004F0001"/>
    <w:rsid w:val="006720E4"/>
    <w:rsid w:val="00675C46"/>
    <w:rsid w:val="00730FD8"/>
    <w:rsid w:val="007C04BA"/>
    <w:rsid w:val="00846569"/>
    <w:rsid w:val="00882BAB"/>
    <w:rsid w:val="00A406F0"/>
    <w:rsid w:val="00BC1066"/>
    <w:rsid w:val="00CA120E"/>
    <w:rsid w:val="00D45E85"/>
    <w:rsid w:val="00D94AFE"/>
    <w:rsid w:val="00DF3663"/>
    <w:rsid w:val="00DF4FCF"/>
    <w:rsid w:val="00E34C2F"/>
    <w:rsid w:val="00ED2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A3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29D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406F0"/>
    <w:pPr>
      <w:keepNext/>
      <w:keepLines/>
      <w:spacing w:before="240" w:line="256" w:lineRule="auto"/>
      <w:outlineLvl w:val="0"/>
    </w:pPr>
    <w:rPr>
      <w:rFonts w:asciiTheme="majorHAnsi" w:eastAsiaTheme="majorEastAsia" w:hAnsiTheme="majorHAnsi" w:cstheme="majorBidi"/>
      <w:color w:val="2F5496" w:themeColor="accent1" w:themeShade="BF"/>
      <w:sz w:val="32"/>
      <w:szCs w:val="32"/>
      <w:lang w:val="vi-VN"/>
    </w:rPr>
  </w:style>
  <w:style w:type="paragraph" w:styleId="Heading2">
    <w:name w:val="heading 2"/>
    <w:basedOn w:val="Normal"/>
    <w:next w:val="Normal"/>
    <w:link w:val="Heading2Char"/>
    <w:uiPriority w:val="9"/>
    <w:semiHidden/>
    <w:unhideWhenUsed/>
    <w:qFormat/>
    <w:rsid w:val="00730FD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E8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06F0"/>
    <w:rPr>
      <w:rFonts w:asciiTheme="majorHAnsi" w:eastAsiaTheme="majorEastAsia" w:hAnsiTheme="majorHAnsi" w:cstheme="majorBidi"/>
      <w:color w:val="2F5496" w:themeColor="accent1" w:themeShade="BF"/>
      <w:sz w:val="32"/>
      <w:szCs w:val="32"/>
      <w:lang w:val="vi-VN"/>
    </w:rPr>
  </w:style>
  <w:style w:type="character" w:customStyle="1" w:styleId="Heading2Char">
    <w:name w:val="Heading 2 Char"/>
    <w:basedOn w:val="DefaultParagraphFont"/>
    <w:link w:val="Heading2"/>
    <w:uiPriority w:val="9"/>
    <w:semiHidden/>
    <w:rsid w:val="00730FD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qFormat/>
    <w:rsid w:val="00447996"/>
    <w:pPr>
      <w:spacing w:after="160" w:line="256" w:lineRule="auto"/>
      <w:ind w:left="720"/>
      <w:contextualSpacing/>
    </w:pPr>
    <w:rPr>
      <w:rFonts w:asciiTheme="minorHAnsi" w:eastAsiaTheme="minorHAnsi" w:hAnsiTheme="minorHAnsi" w:cstheme="minorBidi"/>
      <w:sz w:val="22"/>
      <w:szCs w:val="22"/>
      <w:lang w:val="vi-VN"/>
    </w:rPr>
  </w:style>
  <w:style w:type="character" w:styleId="Hyperlink">
    <w:name w:val="Hyperlink"/>
    <w:basedOn w:val="DefaultParagraphFont"/>
    <w:uiPriority w:val="99"/>
    <w:unhideWhenUsed/>
    <w:rsid w:val="00675C46"/>
    <w:rPr>
      <w:color w:val="0563C1" w:themeColor="hyperlink"/>
      <w:u w:val="single"/>
    </w:rPr>
  </w:style>
  <w:style w:type="paragraph" w:styleId="BodyText">
    <w:name w:val="Body Text"/>
    <w:basedOn w:val="Normal"/>
    <w:link w:val="BodyTextChar"/>
    <w:uiPriority w:val="1"/>
    <w:semiHidden/>
    <w:unhideWhenUsed/>
    <w:qFormat/>
    <w:rsid w:val="00675C46"/>
    <w:pPr>
      <w:widowControl w:val="0"/>
    </w:pPr>
    <w:rPr>
      <w:sz w:val="26"/>
      <w:szCs w:val="26"/>
    </w:rPr>
  </w:style>
  <w:style w:type="character" w:customStyle="1" w:styleId="BodyTextChar">
    <w:name w:val="Body Text Char"/>
    <w:basedOn w:val="DefaultParagraphFont"/>
    <w:link w:val="BodyText"/>
    <w:uiPriority w:val="1"/>
    <w:semiHidden/>
    <w:rsid w:val="00675C46"/>
    <w:rPr>
      <w:rFonts w:ascii="Times New Roman" w:eastAsia="Times New Roman" w:hAnsi="Times New Roman" w:cs="Times New Roman"/>
      <w:sz w:val="26"/>
      <w:szCs w:val="26"/>
    </w:rPr>
  </w:style>
  <w:style w:type="character" w:customStyle="1" w:styleId="Heading3Char">
    <w:name w:val="Heading 3 Char"/>
    <w:basedOn w:val="DefaultParagraphFont"/>
    <w:link w:val="Heading3"/>
    <w:uiPriority w:val="9"/>
    <w:semiHidden/>
    <w:rsid w:val="00D45E85"/>
    <w:rPr>
      <w:rFonts w:asciiTheme="majorHAnsi" w:eastAsiaTheme="majorEastAsia" w:hAnsiTheme="majorHAnsi" w:cstheme="majorBidi"/>
      <w:color w:val="1F3763" w:themeColor="accent1" w:themeShade="7F"/>
      <w:sz w:val="24"/>
      <w:szCs w:val="24"/>
    </w:rPr>
  </w:style>
  <w:style w:type="character" w:customStyle="1" w:styleId="nje5zd">
    <w:name w:val="nje5zd"/>
    <w:basedOn w:val="DefaultParagraphFont"/>
    <w:rsid w:val="006720E4"/>
  </w:style>
  <w:style w:type="paragraph" w:styleId="BalloonText">
    <w:name w:val="Balloon Text"/>
    <w:basedOn w:val="Normal"/>
    <w:link w:val="BalloonTextChar"/>
    <w:uiPriority w:val="99"/>
    <w:semiHidden/>
    <w:unhideWhenUsed/>
    <w:rsid w:val="00882BAB"/>
    <w:rPr>
      <w:rFonts w:ascii="Tahoma" w:hAnsi="Tahoma" w:cs="Tahoma"/>
      <w:sz w:val="16"/>
      <w:szCs w:val="16"/>
    </w:rPr>
  </w:style>
  <w:style w:type="character" w:customStyle="1" w:styleId="BalloonTextChar">
    <w:name w:val="Balloon Text Char"/>
    <w:basedOn w:val="DefaultParagraphFont"/>
    <w:link w:val="BalloonText"/>
    <w:uiPriority w:val="99"/>
    <w:semiHidden/>
    <w:rsid w:val="00882BAB"/>
    <w:rPr>
      <w:rFonts w:ascii="Tahoma" w:eastAsia="Times New Roman" w:hAnsi="Tahoma" w:cs="Tahoma"/>
      <w:sz w:val="16"/>
      <w:szCs w:val="16"/>
    </w:rPr>
  </w:style>
  <w:style w:type="paragraph" w:styleId="TOCHeading">
    <w:name w:val="TOC Heading"/>
    <w:basedOn w:val="Heading1"/>
    <w:next w:val="Normal"/>
    <w:uiPriority w:val="39"/>
    <w:semiHidden/>
    <w:unhideWhenUsed/>
    <w:qFormat/>
    <w:rsid w:val="001136F7"/>
    <w:p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rsid w:val="001136F7"/>
    <w:pPr>
      <w:spacing w:after="100"/>
    </w:pPr>
  </w:style>
  <w:style w:type="paragraph" w:styleId="TOC2">
    <w:name w:val="toc 2"/>
    <w:basedOn w:val="Normal"/>
    <w:next w:val="Normal"/>
    <w:autoRedefine/>
    <w:uiPriority w:val="39"/>
    <w:unhideWhenUsed/>
    <w:rsid w:val="001136F7"/>
    <w:pPr>
      <w:spacing w:after="100"/>
      <w:ind w:left="240"/>
    </w:pPr>
  </w:style>
  <w:style w:type="paragraph" w:styleId="TOC3">
    <w:name w:val="toc 3"/>
    <w:basedOn w:val="Normal"/>
    <w:next w:val="Normal"/>
    <w:autoRedefine/>
    <w:uiPriority w:val="39"/>
    <w:unhideWhenUsed/>
    <w:rsid w:val="001136F7"/>
    <w:pPr>
      <w:spacing w:after="100"/>
      <w:ind w:left="480"/>
    </w:pPr>
  </w:style>
  <w:style w:type="paragraph" w:styleId="Header">
    <w:name w:val="header"/>
    <w:basedOn w:val="Normal"/>
    <w:link w:val="HeaderChar"/>
    <w:uiPriority w:val="99"/>
    <w:unhideWhenUsed/>
    <w:rsid w:val="001136F7"/>
    <w:pPr>
      <w:tabs>
        <w:tab w:val="center" w:pos="4680"/>
        <w:tab w:val="right" w:pos="9360"/>
      </w:tabs>
    </w:pPr>
  </w:style>
  <w:style w:type="character" w:customStyle="1" w:styleId="HeaderChar">
    <w:name w:val="Header Char"/>
    <w:basedOn w:val="DefaultParagraphFont"/>
    <w:link w:val="Header"/>
    <w:uiPriority w:val="99"/>
    <w:rsid w:val="001136F7"/>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1136F7"/>
    <w:pPr>
      <w:tabs>
        <w:tab w:val="center" w:pos="4680"/>
        <w:tab w:val="right" w:pos="9360"/>
      </w:tabs>
    </w:pPr>
  </w:style>
  <w:style w:type="character" w:customStyle="1" w:styleId="FooterChar">
    <w:name w:val="Footer Char"/>
    <w:basedOn w:val="DefaultParagraphFont"/>
    <w:link w:val="Footer"/>
    <w:uiPriority w:val="99"/>
    <w:rsid w:val="001136F7"/>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29D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406F0"/>
    <w:pPr>
      <w:keepNext/>
      <w:keepLines/>
      <w:spacing w:before="240" w:line="256" w:lineRule="auto"/>
      <w:outlineLvl w:val="0"/>
    </w:pPr>
    <w:rPr>
      <w:rFonts w:asciiTheme="majorHAnsi" w:eastAsiaTheme="majorEastAsia" w:hAnsiTheme="majorHAnsi" w:cstheme="majorBidi"/>
      <w:color w:val="2F5496" w:themeColor="accent1" w:themeShade="BF"/>
      <w:sz w:val="32"/>
      <w:szCs w:val="32"/>
      <w:lang w:val="vi-VN"/>
    </w:rPr>
  </w:style>
  <w:style w:type="paragraph" w:styleId="Heading2">
    <w:name w:val="heading 2"/>
    <w:basedOn w:val="Normal"/>
    <w:next w:val="Normal"/>
    <w:link w:val="Heading2Char"/>
    <w:uiPriority w:val="9"/>
    <w:semiHidden/>
    <w:unhideWhenUsed/>
    <w:qFormat/>
    <w:rsid w:val="00730FD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E8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06F0"/>
    <w:rPr>
      <w:rFonts w:asciiTheme="majorHAnsi" w:eastAsiaTheme="majorEastAsia" w:hAnsiTheme="majorHAnsi" w:cstheme="majorBidi"/>
      <w:color w:val="2F5496" w:themeColor="accent1" w:themeShade="BF"/>
      <w:sz w:val="32"/>
      <w:szCs w:val="32"/>
      <w:lang w:val="vi-VN"/>
    </w:rPr>
  </w:style>
  <w:style w:type="character" w:customStyle="1" w:styleId="Heading2Char">
    <w:name w:val="Heading 2 Char"/>
    <w:basedOn w:val="DefaultParagraphFont"/>
    <w:link w:val="Heading2"/>
    <w:uiPriority w:val="9"/>
    <w:semiHidden/>
    <w:rsid w:val="00730FD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qFormat/>
    <w:rsid w:val="00447996"/>
    <w:pPr>
      <w:spacing w:after="160" w:line="256" w:lineRule="auto"/>
      <w:ind w:left="720"/>
      <w:contextualSpacing/>
    </w:pPr>
    <w:rPr>
      <w:rFonts w:asciiTheme="minorHAnsi" w:eastAsiaTheme="minorHAnsi" w:hAnsiTheme="minorHAnsi" w:cstheme="minorBidi"/>
      <w:sz w:val="22"/>
      <w:szCs w:val="22"/>
      <w:lang w:val="vi-VN"/>
    </w:rPr>
  </w:style>
  <w:style w:type="character" w:styleId="Hyperlink">
    <w:name w:val="Hyperlink"/>
    <w:basedOn w:val="DefaultParagraphFont"/>
    <w:uiPriority w:val="99"/>
    <w:unhideWhenUsed/>
    <w:rsid w:val="00675C46"/>
    <w:rPr>
      <w:color w:val="0563C1" w:themeColor="hyperlink"/>
      <w:u w:val="single"/>
    </w:rPr>
  </w:style>
  <w:style w:type="paragraph" w:styleId="BodyText">
    <w:name w:val="Body Text"/>
    <w:basedOn w:val="Normal"/>
    <w:link w:val="BodyTextChar"/>
    <w:uiPriority w:val="1"/>
    <w:semiHidden/>
    <w:unhideWhenUsed/>
    <w:qFormat/>
    <w:rsid w:val="00675C46"/>
    <w:pPr>
      <w:widowControl w:val="0"/>
    </w:pPr>
    <w:rPr>
      <w:sz w:val="26"/>
      <w:szCs w:val="26"/>
    </w:rPr>
  </w:style>
  <w:style w:type="character" w:customStyle="1" w:styleId="BodyTextChar">
    <w:name w:val="Body Text Char"/>
    <w:basedOn w:val="DefaultParagraphFont"/>
    <w:link w:val="BodyText"/>
    <w:uiPriority w:val="1"/>
    <w:semiHidden/>
    <w:rsid w:val="00675C46"/>
    <w:rPr>
      <w:rFonts w:ascii="Times New Roman" w:eastAsia="Times New Roman" w:hAnsi="Times New Roman" w:cs="Times New Roman"/>
      <w:sz w:val="26"/>
      <w:szCs w:val="26"/>
    </w:rPr>
  </w:style>
  <w:style w:type="character" w:customStyle="1" w:styleId="Heading3Char">
    <w:name w:val="Heading 3 Char"/>
    <w:basedOn w:val="DefaultParagraphFont"/>
    <w:link w:val="Heading3"/>
    <w:uiPriority w:val="9"/>
    <w:semiHidden/>
    <w:rsid w:val="00D45E85"/>
    <w:rPr>
      <w:rFonts w:asciiTheme="majorHAnsi" w:eastAsiaTheme="majorEastAsia" w:hAnsiTheme="majorHAnsi" w:cstheme="majorBidi"/>
      <w:color w:val="1F3763" w:themeColor="accent1" w:themeShade="7F"/>
      <w:sz w:val="24"/>
      <w:szCs w:val="24"/>
    </w:rPr>
  </w:style>
  <w:style w:type="character" w:customStyle="1" w:styleId="nje5zd">
    <w:name w:val="nje5zd"/>
    <w:basedOn w:val="DefaultParagraphFont"/>
    <w:rsid w:val="006720E4"/>
  </w:style>
  <w:style w:type="paragraph" w:styleId="BalloonText">
    <w:name w:val="Balloon Text"/>
    <w:basedOn w:val="Normal"/>
    <w:link w:val="BalloonTextChar"/>
    <w:uiPriority w:val="99"/>
    <w:semiHidden/>
    <w:unhideWhenUsed/>
    <w:rsid w:val="00882BAB"/>
    <w:rPr>
      <w:rFonts w:ascii="Tahoma" w:hAnsi="Tahoma" w:cs="Tahoma"/>
      <w:sz w:val="16"/>
      <w:szCs w:val="16"/>
    </w:rPr>
  </w:style>
  <w:style w:type="character" w:customStyle="1" w:styleId="BalloonTextChar">
    <w:name w:val="Balloon Text Char"/>
    <w:basedOn w:val="DefaultParagraphFont"/>
    <w:link w:val="BalloonText"/>
    <w:uiPriority w:val="99"/>
    <w:semiHidden/>
    <w:rsid w:val="00882BAB"/>
    <w:rPr>
      <w:rFonts w:ascii="Tahoma" w:eastAsia="Times New Roman" w:hAnsi="Tahoma" w:cs="Tahoma"/>
      <w:sz w:val="16"/>
      <w:szCs w:val="16"/>
    </w:rPr>
  </w:style>
  <w:style w:type="paragraph" w:styleId="TOCHeading">
    <w:name w:val="TOC Heading"/>
    <w:basedOn w:val="Heading1"/>
    <w:next w:val="Normal"/>
    <w:uiPriority w:val="39"/>
    <w:semiHidden/>
    <w:unhideWhenUsed/>
    <w:qFormat/>
    <w:rsid w:val="001136F7"/>
    <w:p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rsid w:val="001136F7"/>
    <w:pPr>
      <w:spacing w:after="100"/>
    </w:pPr>
  </w:style>
  <w:style w:type="paragraph" w:styleId="TOC2">
    <w:name w:val="toc 2"/>
    <w:basedOn w:val="Normal"/>
    <w:next w:val="Normal"/>
    <w:autoRedefine/>
    <w:uiPriority w:val="39"/>
    <w:unhideWhenUsed/>
    <w:rsid w:val="001136F7"/>
    <w:pPr>
      <w:spacing w:after="100"/>
      <w:ind w:left="240"/>
    </w:pPr>
  </w:style>
  <w:style w:type="paragraph" w:styleId="TOC3">
    <w:name w:val="toc 3"/>
    <w:basedOn w:val="Normal"/>
    <w:next w:val="Normal"/>
    <w:autoRedefine/>
    <w:uiPriority w:val="39"/>
    <w:unhideWhenUsed/>
    <w:rsid w:val="001136F7"/>
    <w:pPr>
      <w:spacing w:after="100"/>
      <w:ind w:left="480"/>
    </w:pPr>
  </w:style>
  <w:style w:type="paragraph" w:styleId="Header">
    <w:name w:val="header"/>
    <w:basedOn w:val="Normal"/>
    <w:link w:val="HeaderChar"/>
    <w:uiPriority w:val="99"/>
    <w:unhideWhenUsed/>
    <w:rsid w:val="001136F7"/>
    <w:pPr>
      <w:tabs>
        <w:tab w:val="center" w:pos="4680"/>
        <w:tab w:val="right" w:pos="9360"/>
      </w:tabs>
    </w:pPr>
  </w:style>
  <w:style w:type="character" w:customStyle="1" w:styleId="HeaderChar">
    <w:name w:val="Header Char"/>
    <w:basedOn w:val="DefaultParagraphFont"/>
    <w:link w:val="Header"/>
    <w:uiPriority w:val="99"/>
    <w:rsid w:val="001136F7"/>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1136F7"/>
    <w:pPr>
      <w:tabs>
        <w:tab w:val="center" w:pos="4680"/>
        <w:tab w:val="right" w:pos="9360"/>
      </w:tabs>
    </w:pPr>
  </w:style>
  <w:style w:type="character" w:customStyle="1" w:styleId="FooterChar">
    <w:name w:val="Footer Char"/>
    <w:basedOn w:val="DefaultParagraphFont"/>
    <w:link w:val="Footer"/>
    <w:uiPriority w:val="99"/>
    <w:rsid w:val="001136F7"/>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427636">
      <w:bodyDiv w:val="1"/>
      <w:marLeft w:val="0"/>
      <w:marRight w:val="0"/>
      <w:marTop w:val="0"/>
      <w:marBottom w:val="0"/>
      <w:divBdr>
        <w:top w:val="none" w:sz="0" w:space="0" w:color="auto"/>
        <w:left w:val="none" w:sz="0" w:space="0" w:color="auto"/>
        <w:bottom w:val="none" w:sz="0" w:space="0" w:color="auto"/>
        <w:right w:val="none" w:sz="0" w:space="0" w:color="auto"/>
      </w:divBdr>
    </w:div>
    <w:div w:id="220866578">
      <w:bodyDiv w:val="1"/>
      <w:marLeft w:val="0"/>
      <w:marRight w:val="0"/>
      <w:marTop w:val="0"/>
      <w:marBottom w:val="0"/>
      <w:divBdr>
        <w:top w:val="none" w:sz="0" w:space="0" w:color="auto"/>
        <w:left w:val="none" w:sz="0" w:space="0" w:color="auto"/>
        <w:bottom w:val="none" w:sz="0" w:space="0" w:color="auto"/>
        <w:right w:val="none" w:sz="0" w:space="0" w:color="auto"/>
      </w:divBdr>
    </w:div>
    <w:div w:id="256720763">
      <w:bodyDiv w:val="1"/>
      <w:marLeft w:val="0"/>
      <w:marRight w:val="0"/>
      <w:marTop w:val="0"/>
      <w:marBottom w:val="0"/>
      <w:divBdr>
        <w:top w:val="none" w:sz="0" w:space="0" w:color="auto"/>
        <w:left w:val="none" w:sz="0" w:space="0" w:color="auto"/>
        <w:bottom w:val="none" w:sz="0" w:space="0" w:color="auto"/>
        <w:right w:val="none" w:sz="0" w:space="0" w:color="auto"/>
      </w:divBdr>
    </w:div>
    <w:div w:id="662776421">
      <w:bodyDiv w:val="1"/>
      <w:marLeft w:val="0"/>
      <w:marRight w:val="0"/>
      <w:marTop w:val="0"/>
      <w:marBottom w:val="0"/>
      <w:divBdr>
        <w:top w:val="none" w:sz="0" w:space="0" w:color="auto"/>
        <w:left w:val="none" w:sz="0" w:space="0" w:color="auto"/>
        <w:bottom w:val="none" w:sz="0" w:space="0" w:color="auto"/>
        <w:right w:val="none" w:sz="0" w:space="0" w:color="auto"/>
      </w:divBdr>
    </w:div>
    <w:div w:id="785850396">
      <w:bodyDiv w:val="1"/>
      <w:marLeft w:val="0"/>
      <w:marRight w:val="0"/>
      <w:marTop w:val="0"/>
      <w:marBottom w:val="0"/>
      <w:divBdr>
        <w:top w:val="none" w:sz="0" w:space="0" w:color="auto"/>
        <w:left w:val="none" w:sz="0" w:space="0" w:color="auto"/>
        <w:bottom w:val="none" w:sz="0" w:space="0" w:color="auto"/>
        <w:right w:val="none" w:sz="0" w:space="0" w:color="auto"/>
      </w:divBdr>
    </w:div>
    <w:div w:id="1950962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getbootstrap.com/"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w3schools.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fortawesome.github.io/Font-Awesome/"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jquer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EC6382-8FB4-47E1-B70A-D77FF0611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29</Pages>
  <Words>3104</Words>
  <Characters>17697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long</dc:creator>
  <cp:keywords/>
  <dc:description/>
  <cp:lastModifiedBy>Hoàng long</cp:lastModifiedBy>
  <cp:revision>23</cp:revision>
  <dcterms:created xsi:type="dcterms:W3CDTF">2020-12-23T13:19:00Z</dcterms:created>
  <dcterms:modified xsi:type="dcterms:W3CDTF">2021-11-12T06:38:00Z</dcterms:modified>
</cp:coreProperties>
</file>